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4" w:line="220" w:lineRule="exact"/>
        <w:rPr>
          <w:sz w:val="22"/>
          <w:szCs w:val="22"/>
        </w:rPr>
      </w:pPr>
    </w:p>
    <w:p w:rsidR="0032653E" w:rsidRDefault="00831273">
      <w:pPr>
        <w:spacing w:line="880" w:lineRule="exact"/>
        <w:ind w:left="786" w:right="788"/>
        <w:jc w:val="center"/>
        <w:rPr>
          <w:rFonts w:ascii="Cambria" w:eastAsia="Cambria" w:hAnsi="Cambria" w:cs="Cambria"/>
          <w:sz w:val="80"/>
          <w:szCs w:val="80"/>
        </w:rPr>
      </w:pPr>
      <w:r>
        <w:rPr>
          <w:rFonts w:ascii="Cambria" w:eastAsia="Cambria" w:hAnsi="Cambria" w:cs="Cambria"/>
          <w:sz w:val="80"/>
          <w:szCs w:val="80"/>
        </w:rPr>
        <w:t>Softw</w:t>
      </w:r>
      <w:r>
        <w:rPr>
          <w:rFonts w:ascii="Cambria" w:eastAsia="Cambria" w:hAnsi="Cambria" w:cs="Cambria"/>
          <w:spacing w:val="2"/>
          <w:sz w:val="80"/>
          <w:szCs w:val="80"/>
        </w:rPr>
        <w:t>a</w:t>
      </w:r>
      <w:r>
        <w:rPr>
          <w:rFonts w:ascii="Cambria" w:eastAsia="Cambria" w:hAnsi="Cambria" w:cs="Cambria"/>
          <w:sz w:val="80"/>
          <w:szCs w:val="80"/>
        </w:rPr>
        <w:t>re</w:t>
      </w:r>
      <w:r>
        <w:rPr>
          <w:rFonts w:ascii="Cambria" w:eastAsia="Cambria" w:hAnsi="Cambria" w:cs="Cambria"/>
          <w:spacing w:val="-23"/>
          <w:sz w:val="80"/>
          <w:szCs w:val="80"/>
        </w:rPr>
        <w:t xml:space="preserve"> </w:t>
      </w:r>
      <w:r>
        <w:rPr>
          <w:rFonts w:ascii="Cambria" w:eastAsia="Cambria" w:hAnsi="Cambria" w:cs="Cambria"/>
          <w:w w:val="99"/>
          <w:sz w:val="80"/>
          <w:szCs w:val="80"/>
        </w:rPr>
        <w:t>Req</w:t>
      </w:r>
      <w:r>
        <w:rPr>
          <w:rFonts w:ascii="Cambria" w:eastAsia="Cambria" w:hAnsi="Cambria" w:cs="Cambria"/>
          <w:spacing w:val="2"/>
          <w:w w:val="99"/>
          <w:sz w:val="80"/>
          <w:szCs w:val="80"/>
        </w:rPr>
        <w:t>u</w:t>
      </w:r>
      <w:r>
        <w:rPr>
          <w:rFonts w:ascii="Cambria" w:eastAsia="Cambria" w:hAnsi="Cambria" w:cs="Cambria"/>
          <w:sz w:val="80"/>
          <w:szCs w:val="80"/>
        </w:rPr>
        <w:t>iremen</w:t>
      </w:r>
      <w:r>
        <w:rPr>
          <w:rFonts w:ascii="Cambria" w:eastAsia="Cambria" w:hAnsi="Cambria" w:cs="Cambria"/>
          <w:spacing w:val="2"/>
          <w:sz w:val="80"/>
          <w:szCs w:val="80"/>
        </w:rPr>
        <w:t>t</w:t>
      </w:r>
      <w:r>
        <w:rPr>
          <w:rFonts w:ascii="Cambria" w:eastAsia="Cambria" w:hAnsi="Cambria" w:cs="Cambria"/>
          <w:sz w:val="80"/>
          <w:szCs w:val="80"/>
        </w:rPr>
        <w:t>s</w:t>
      </w:r>
    </w:p>
    <w:p w:rsidR="0032653E" w:rsidRDefault="00831273">
      <w:pPr>
        <w:tabs>
          <w:tab w:val="left" w:pos="9600"/>
        </w:tabs>
        <w:spacing w:before="1"/>
        <w:ind w:left="33" w:right="30"/>
        <w:jc w:val="center"/>
        <w:rPr>
          <w:rFonts w:ascii="Cambria" w:eastAsia="Cambria" w:hAnsi="Cambria" w:cs="Cambria"/>
          <w:sz w:val="80"/>
          <w:szCs w:val="80"/>
        </w:rPr>
      </w:pPr>
      <w:r>
        <w:rPr>
          <w:rFonts w:ascii="Cambria" w:eastAsia="Cambria" w:hAnsi="Cambria" w:cs="Cambria"/>
          <w:w w:val="99"/>
          <w:sz w:val="80"/>
          <w:szCs w:val="80"/>
          <w:u w:val="single" w:color="4F81BC"/>
        </w:rPr>
        <w:t xml:space="preserve"> </w:t>
      </w:r>
      <w:r>
        <w:rPr>
          <w:rFonts w:ascii="Cambria" w:eastAsia="Cambria" w:hAnsi="Cambria" w:cs="Cambria"/>
          <w:sz w:val="80"/>
          <w:szCs w:val="80"/>
          <w:u w:val="single" w:color="4F81BC"/>
        </w:rPr>
        <w:t xml:space="preserve">             </w:t>
      </w:r>
      <w:r>
        <w:rPr>
          <w:rFonts w:ascii="Cambria" w:eastAsia="Cambria" w:hAnsi="Cambria" w:cs="Cambria"/>
          <w:spacing w:val="-43"/>
          <w:sz w:val="80"/>
          <w:szCs w:val="80"/>
          <w:u w:val="single" w:color="4F81BC"/>
        </w:rPr>
        <w:t xml:space="preserve"> </w:t>
      </w:r>
      <w:r>
        <w:rPr>
          <w:rFonts w:ascii="Cambria" w:eastAsia="Cambria" w:hAnsi="Cambria" w:cs="Cambria"/>
          <w:sz w:val="80"/>
          <w:szCs w:val="80"/>
          <w:u w:val="single" w:color="4F81BC"/>
        </w:rPr>
        <w:t>Specif</w:t>
      </w:r>
      <w:r>
        <w:rPr>
          <w:rFonts w:ascii="Cambria" w:eastAsia="Cambria" w:hAnsi="Cambria" w:cs="Cambria"/>
          <w:spacing w:val="3"/>
          <w:sz w:val="80"/>
          <w:szCs w:val="80"/>
          <w:u w:val="single" w:color="4F81BC"/>
        </w:rPr>
        <w:t>i</w:t>
      </w:r>
      <w:r>
        <w:rPr>
          <w:rFonts w:ascii="Cambria" w:eastAsia="Cambria" w:hAnsi="Cambria" w:cs="Cambria"/>
          <w:sz w:val="80"/>
          <w:szCs w:val="80"/>
          <w:u w:val="single" w:color="4F81BC"/>
        </w:rPr>
        <w:t>ca</w:t>
      </w:r>
      <w:r>
        <w:rPr>
          <w:rFonts w:ascii="Cambria" w:eastAsia="Cambria" w:hAnsi="Cambria" w:cs="Cambria"/>
          <w:spacing w:val="1"/>
          <w:sz w:val="80"/>
          <w:szCs w:val="80"/>
          <w:u w:val="single" w:color="4F81BC"/>
        </w:rPr>
        <w:t>t</w:t>
      </w:r>
      <w:r>
        <w:rPr>
          <w:rFonts w:ascii="Cambria" w:eastAsia="Cambria" w:hAnsi="Cambria" w:cs="Cambria"/>
          <w:sz w:val="80"/>
          <w:szCs w:val="80"/>
          <w:u w:val="single" w:color="4F81BC"/>
        </w:rPr>
        <w:t>ion</w:t>
      </w:r>
      <w:r>
        <w:rPr>
          <w:rFonts w:ascii="Cambria" w:eastAsia="Cambria" w:hAnsi="Cambria" w:cs="Cambria"/>
          <w:w w:val="99"/>
          <w:sz w:val="80"/>
          <w:szCs w:val="80"/>
          <w:u w:val="single" w:color="4F81BC"/>
        </w:rPr>
        <w:t xml:space="preserve"> </w:t>
      </w:r>
      <w:r>
        <w:rPr>
          <w:rFonts w:ascii="Cambria" w:eastAsia="Cambria" w:hAnsi="Cambria" w:cs="Cambria"/>
          <w:sz w:val="80"/>
          <w:szCs w:val="80"/>
          <w:u w:val="single" w:color="4F81BC"/>
        </w:rPr>
        <w:tab/>
      </w:r>
    </w:p>
    <w:p w:rsidR="0032653E" w:rsidRDefault="0032653E">
      <w:pPr>
        <w:spacing w:before="2" w:line="100" w:lineRule="exact"/>
        <w:rPr>
          <w:sz w:val="11"/>
          <w:szCs w:val="11"/>
        </w:rPr>
      </w:pPr>
    </w:p>
    <w:p w:rsidR="0032653E" w:rsidRDefault="00831273">
      <w:pPr>
        <w:spacing w:line="500" w:lineRule="exact"/>
        <w:ind w:left="2483" w:right="2489"/>
        <w:jc w:val="center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position w:val="-2"/>
          <w:sz w:val="44"/>
          <w:szCs w:val="44"/>
        </w:rPr>
        <w:t>HRM [PROJECT NAME]</w:t>
      </w:r>
    </w:p>
    <w:p w:rsidR="0032653E" w:rsidRDefault="0032653E">
      <w:pPr>
        <w:spacing w:before="8" w:line="100" w:lineRule="exact"/>
        <w:rPr>
          <w:sz w:val="10"/>
          <w:szCs w:val="10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831273" w:rsidRDefault="00831273" w:rsidP="00831273">
      <w:pPr>
        <w:spacing w:before="40"/>
        <w:ind w:left="3494" w:right="3494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Muhammad Saleh</w:t>
      </w:r>
    </w:p>
    <w:p w:rsidR="00831273" w:rsidRDefault="00831273" w:rsidP="00831273">
      <w:pPr>
        <w:spacing w:before="40"/>
        <w:ind w:left="3494" w:right="3494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Ali Mahmoud</w:t>
      </w:r>
    </w:p>
    <w:p w:rsidR="00831273" w:rsidRDefault="00831273" w:rsidP="00831273">
      <w:pPr>
        <w:spacing w:before="40"/>
        <w:ind w:left="3494" w:right="3494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Amir Ashraf</w:t>
      </w:r>
    </w:p>
    <w:p w:rsidR="00831273" w:rsidRDefault="00831273" w:rsidP="00831273">
      <w:pPr>
        <w:spacing w:before="40"/>
        <w:ind w:left="3494" w:right="3494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Mariam Mamdouh</w:t>
      </w:r>
    </w:p>
    <w:p w:rsidR="00831273" w:rsidRPr="00831273" w:rsidRDefault="00831273" w:rsidP="00831273">
      <w:pPr>
        <w:spacing w:before="40"/>
        <w:ind w:left="3494" w:right="3494"/>
        <w:jc w:val="center"/>
        <w:rPr>
          <w:b/>
          <w:sz w:val="22"/>
          <w:szCs w:val="22"/>
        </w:rPr>
        <w:sectPr w:rsidR="00831273" w:rsidRPr="00831273">
          <w:pgSz w:w="12240" w:h="15840"/>
          <w:pgMar w:top="1480" w:right="1220" w:bottom="280" w:left="1220" w:header="720" w:footer="720" w:gutter="0"/>
          <w:cols w:space="720"/>
        </w:sectPr>
      </w:pPr>
      <w:r>
        <w:rPr>
          <w:b/>
          <w:sz w:val="22"/>
          <w:szCs w:val="22"/>
        </w:rPr>
        <w:t>Rawan Naser</w:t>
      </w:r>
    </w:p>
    <w:p w:rsidR="0032653E" w:rsidRDefault="00831273">
      <w:pPr>
        <w:spacing w:before="56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ble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f 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32653E" w:rsidRDefault="00831273">
      <w:pPr>
        <w:spacing w:before="44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oduc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0"/>
          <w:sz w:val="22"/>
          <w:szCs w:val="22"/>
        </w:rPr>
        <w:t>n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1.1 Purp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1.2 Scop</w:t>
      </w:r>
      <w:r>
        <w:rPr>
          <w:spacing w:val="7"/>
          <w:sz w:val="22"/>
          <w:szCs w:val="22"/>
        </w:rPr>
        <w:t>e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1.3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 ab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40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1.4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1"/>
          <w:sz w:val="22"/>
          <w:szCs w:val="22"/>
        </w:rPr>
        <w:t>s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3"/>
          <w:sz w:val="22"/>
          <w:szCs w:val="22"/>
        </w:rPr>
        <w:t>n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2.1 Prod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32653E" w:rsidRDefault="0032653E">
      <w:pPr>
        <w:spacing w:before="6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2.2 Prod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4</w:t>
      </w:r>
    </w:p>
    <w:p w:rsidR="0032653E" w:rsidRDefault="0032653E">
      <w:pPr>
        <w:spacing w:before="9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2.3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5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2.4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5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2.5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</w:t>
      </w:r>
      <w:r>
        <w:rPr>
          <w:spacing w:val="-2"/>
          <w:sz w:val="22"/>
          <w:szCs w:val="22"/>
        </w:rPr>
        <w:t>en</w:t>
      </w:r>
      <w:r>
        <w:rPr>
          <w:sz w:val="22"/>
          <w:szCs w:val="22"/>
        </w:rPr>
        <w:t>denc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5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2.6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33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6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z w:val="22"/>
          <w:szCs w:val="22"/>
        </w:rPr>
        <w:t>3. 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ts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7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3.1.1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7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3.1.2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8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>3.1.3 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pacing w:val="7"/>
          <w:sz w:val="22"/>
          <w:szCs w:val="22"/>
        </w:rPr>
        <w:t>s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8</w:t>
      </w:r>
    </w:p>
    <w:p w:rsidR="0032653E" w:rsidRDefault="0032653E">
      <w:pPr>
        <w:spacing w:before="6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3.1.4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</w:t>
      </w:r>
      <w:r>
        <w:rPr>
          <w:spacing w:val="-41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9</w:t>
      </w:r>
    </w:p>
    <w:p w:rsidR="0032653E" w:rsidRDefault="0032653E">
      <w:pPr>
        <w:spacing w:before="9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3.2 Fun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7"/>
          <w:sz w:val="22"/>
          <w:szCs w:val="22"/>
        </w:rPr>
        <w:t>s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9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3.2.1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9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3.2.2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Ow</w:t>
      </w:r>
      <w:r>
        <w:rPr>
          <w:sz w:val="22"/>
          <w:szCs w:val="22"/>
        </w:rPr>
        <w:t>ner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540"/>
        <w:rPr>
          <w:sz w:val="22"/>
          <w:szCs w:val="22"/>
        </w:rPr>
      </w:pPr>
      <w:r>
        <w:rPr>
          <w:sz w:val="22"/>
          <w:szCs w:val="22"/>
        </w:rPr>
        <w:t xml:space="preserve">3.2.3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18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3.3 Pe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21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3.4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35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23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>3.5 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23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z w:val="22"/>
          <w:szCs w:val="22"/>
        </w:rPr>
        <w:t>4. Pr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and 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27</w:t>
      </w:r>
    </w:p>
    <w:p w:rsidR="0032653E" w:rsidRDefault="0032653E">
      <w:pPr>
        <w:spacing w:before="6" w:line="120" w:lineRule="exact"/>
        <w:rPr>
          <w:sz w:val="13"/>
          <w:szCs w:val="13"/>
        </w:rPr>
      </w:pPr>
    </w:p>
    <w:p w:rsidR="0032653E" w:rsidRDefault="00831273">
      <w:pPr>
        <w:ind w:left="321"/>
        <w:rPr>
          <w:sz w:val="22"/>
          <w:szCs w:val="22"/>
        </w:rPr>
      </w:pPr>
      <w:r>
        <w:rPr>
          <w:sz w:val="22"/>
          <w:szCs w:val="22"/>
        </w:rPr>
        <w:t xml:space="preserve">4.1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27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C</w:t>
      </w:r>
      <w:r>
        <w:rPr>
          <w:sz w:val="22"/>
          <w:szCs w:val="22"/>
        </w:rPr>
        <w:t>os</w:t>
      </w:r>
      <w:r>
        <w:rPr>
          <w:spacing w:val="4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 Appr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</w:t>
      </w:r>
      <w:r>
        <w:rPr>
          <w:spacing w:val="-32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29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10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Req</w:t>
      </w:r>
      <w:r>
        <w:rPr>
          <w:spacing w:val="-3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s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os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32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III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Way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Sche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2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36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34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47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p w:rsidR="0032653E" w:rsidRDefault="00831273">
      <w:pPr>
        <w:ind w:left="100"/>
        <w:rPr>
          <w:sz w:val="22"/>
          <w:szCs w:val="22"/>
        </w:rPr>
        <w:sectPr w:rsidR="0032653E">
          <w:footerReference w:type="default" r:id="rId7"/>
          <w:pgSz w:w="12240" w:h="15840"/>
          <w:pgMar w:top="1380" w:right="134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ar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...............................................................................................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......</w:t>
      </w:r>
      <w:r>
        <w:rPr>
          <w:spacing w:val="-29"/>
          <w:sz w:val="22"/>
          <w:szCs w:val="22"/>
        </w:rPr>
        <w:t xml:space="preserve"> </w:t>
      </w:r>
      <w:r>
        <w:rPr>
          <w:sz w:val="22"/>
          <w:szCs w:val="22"/>
        </w:rPr>
        <w:t>55</w:t>
      </w:r>
    </w:p>
    <w:p w:rsidR="0032653E" w:rsidRDefault="0032653E">
      <w:pPr>
        <w:spacing w:before="15" w:line="200" w:lineRule="exact"/>
      </w:pPr>
    </w:p>
    <w:p w:rsidR="0032653E" w:rsidRDefault="00831273">
      <w:pPr>
        <w:spacing w:before="21"/>
        <w:ind w:left="2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>1.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uc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ion</w:t>
      </w:r>
    </w:p>
    <w:p w:rsidR="0032653E" w:rsidRDefault="0032653E">
      <w:pPr>
        <w:spacing w:line="200" w:lineRule="exact"/>
      </w:pPr>
    </w:p>
    <w:p w:rsidR="0032653E" w:rsidRDefault="0032653E">
      <w:pPr>
        <w:spacing w:before="12" w:line="200" w:lineRule="exact"/>
      </w:pPr>
    </w:p>
    <w:p w:rsidR="0032653E" w:rsidRDefault="00831273">
      <w:pPr>
        <w:spacing w:line="275" w:lineRule="auto"/>
        <w:ind w:left="220" w:right="37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>s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Al</w:t>
      </w:r>
      <w:r>
        <w:rPr>
          <w:sz w:val="22"/>
          <w:szCs w:val="22"/>
        </w:rPr>
        <w:t xml:space="preserve">so,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2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1.1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</w:p>
    <w:p w:rsidR="0032653E" w:rsidRDefault="00831273">
      <w:pPr>
        <w:spacing w:before="39" w:line="276" w:lineRule="auto"/>
        <w:ind w:left="220" w:right="41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pose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“</w:t>
      </w:r>
      <w:r>
        <w:rPr>
          <w:spacing w:val="-1"/>
          <w:sz w:val="22"/>
          <w:szCs w:val="22"/>
        </w:rPr>
        <w:t>AI HRM</w:t>
      </w:r>
      <w:r>
        <w:rPr>
          <w:sz w:val="22"/>
          <w:szCs w:val="22"/>
        </w:rPr>
        <w:t>”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AIHRM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system.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ac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 ex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opo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 and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2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1.2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Sc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op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</w:p>
    <w:p w:rsidR="00831273" w:rsidRDefault="00831273">
      <w:pPr>
        <w:spacing w:before="39" w:line="276" w:lineRule="auto"/>
        <w:ind w:left="220" w:right="215"/>
        <w:rPr>
          <w:spacing w:val="1"/>
          <w:sz w:val="22"/>
          <w:szCs w:val="22"/>
        </w:rPr>
      </w:pPr>
      <w:bookmarkStart w:id="0" w:name="_Hlk529297346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“HRM”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cognitive system that helps HR employers to analyze CVs and gets the best matched position and filtering out those who don’t.</w:t>
      </w:r>
    </w:p>
    <w:bookmarkEnd w:id="0"/>
    <w:p w:rsidR="0032653E" w:rsidRDefault="0032653E">
      <w:pPr>
        <w:spacing w:before="10" w:line="180" w:lineRule="exact"/>
        <w:rPr>
          <w:sz w:val="19"/>
          <w:szCs w:val="19"/>
        </w:rPr>
      </w:pPr>
    </w:p>
    <w:p w:rsidR="00A03714" w:rsidRDefault="00A03714">
      <w:pPr>
        <w:spacing w:before="10" w:line="180" w:lineRule="exact"/>
        <w:rPr>
          <w:sz w:val="19"/>
          <w:szCs w:val="19"/>
        </w:rPr>
      </w:pPr>
    </w:p>
    <w:p w:rsidR="00B34594" w:rsidRDefault="00B34594">
      <w:pPr>
        <w:spacing w:before="10" w:line="180" w:lineRule="exact"/>
        <w:rPr>
          <w:sz w:val="19"/>
          <w:szCs w:val="19"/>
        </w:rPr>
      </w:pPr>
      <w:r>
        <w:rPr>
          <w:sz w:val="19"/>
          <w:szCs w:val="19"/>
        </w:rPr>
        <w:tab/>
      </w:r>
    </w:p>
    <w:p w:rsidR="00A03714" w:rsidRDefault="00A03714">
      <w:pPr>
        <w:spacing w:before="10" w:line="180" w:lineRule="exact"/>
        <w:rPr>
          <w:sz w:val="19"/>
          <w:szCs w:val="19"/>
        </w:rPr>
      </w:pPr>
    </w:p>
    <w:p w:rsidR="00A03714" w:rsidRDefault="00A03714">
      <w:pPr>
        <w:spacing w:before="10" w:line="180" w:lineRule="exact"/>
        <w:rPr>
          <w:sz w:val="19"/>
          <w:szCs w:val="19"/>
        </w:rPr>
      </w:pPr>
    </w:p>
    <w:p w:rsidR="00A03714" w:rsidRDefault="00A03714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spacing w:line="276" w:lineRule="auto"/>
        <w:ind w:left="220" w:right="181"/>
        <w:rPr>
          <w:strike/>
          <w:sz w:val="22"/>
          <w:szCs w:val="22"/>
        </w:rPr>
      </w:pP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</w:t>
      </w:r>
      <w:r>
        <w:rPr>
          <w:spacing w:val="4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 w:rsidRPr="00B34594">
        <w:rPr>
          <w:strike/>
          <w:sz w:val="22"/>
          <w:szCs w:val="22"/>
        </w:rPr>
        <w:t>This</w:t>
      </w:r>
      <w:r w:rsidRPr="00B34594">
        <w:rPr>
          <w:strike/>
          <w:spacing w:val="-1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z w:val="22"/>
          <w:szCs w:val="22"/>
        </w:rPr>
        <w:t>n</w:t>
      </w:r>
      <w:r w:rsidRPr="00B34594">
        <w:rPr>
          <w:strike/>
          <w:spacing w:val="1"/>
          <w:sz w:val="22"/>
          <w:szCs w:val="22"/>
        </w:rPr>
        <w:t>f</w:t>
      </w:r>
      <w:r w:rsidRPr="00B34594">
        <w:rPr>
          <w:strike/>
          <w:spacing w:val="-2"/>
          <w:sz w:val="22"/>
          <w:szCs w:val="22"/>
        </w:rPr>
        <w:t>o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pacing w:val="-4"/>
          <w:sz w:val="22"/>
          <w:szCs w:val="22"/>
        </w:rPr>
        <w:t>m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1"/>
          <w:sz w:val="22"/>
          <w:szCs w:val="22"/>
        </w:rPr>
        <w:t>ti</w:t>
      </w:r>
      <w:r w:rsidRPr="00B34594">
        <w:rPr>
          <w:strike/>
          <w:sz w:val="22"/>
          <w:szCs w:val="22"/>
        </w:rPr>
        <w:t xml:space="preserve">on </w:t>
      </w:r>
      <w:r w:rsidRPr="00B34594">
        <w:rPr>
          <w:strike/>
          <w:spacing w:val="-3"/>
          <w:sz w:val="22"/>
          <w:szCs w:val="22"/>
        </w:rPr>
        <w:t>w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pacing w:val="-1"/>
          <w:sz w:val="22"/>
          <w:szCs w:val="22"/>
        </w:rPr>
        <w:t>l</w:t>
      </w:r>
      <w:r w:rsidRPr="00B34594">
        <w:rPr>
          <w:strike/>
          <w:sz w:val="22"/>
          <w:szCs w:val="22"/>
        </w:rPr>
        <w:t>l</w:t>
      </w:r>
      <w:r w:rsidRPr="00B34594">
        <w:rPr>
          <w:strike/>
          <w:spacing w:val="1"/>
          <w:sz w:val="22"/>
          <w:szCs w:val="22"/>
        </w:rPr>
        <w:t xml:space="preserve"> 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c</w:t>
      </w:r>
      <w:r w:rsidRPr="00B34594">
        <w:rPr>
          <w:strike/>
          <w:sz w:val="22"/>
          <w:szCs w:val="22"/>
        </w:rPr>
        <w:t>t as</w:t>
      </w:r>
      <w:r w:rsidRPr="00B34594">
        <w:rPr>
          <w:strike/>
          <w:spacing w:val="1"/>
          <w:sz w:val="22"/>
          <w:szCs w:val="22"/>
        </w:rPr>
        <w:t xml:space="preserve"> t</w:t>
      </w:r>
      <w:r w:rsidRPr="00B34594">
        <w:rPr>
          <w:strike/>
          <w:spacing w:val="-2"/>
          <w:sz w:val="22"/>
          <w:szCs w:val="22"/>
        </w:rPr>
        <w:t>h</w:t>
      </w:r>
      <w:r w:rsidRPr="00B34594">
        <w:rPr>
          <w:strike/>
          <w:sz w:val="22"/>
          <w:szCs w:val="22"/>
        </w:rPr>
        <w:t>e b</w:t>
      </w:r>
      <w:r w:rsidRPr="00B34594">
        <w:rPr>
          <w:strike/>
          <w:spacing w:val="-2"/>
          <w:sz w:val="22"/>
          <w:szCs w:val="22"/>
        </w:rPr>
        <w:t>a</w:t>
      </w:r>
      <w:r w:rsidRPr="00B34594">
        <w:rPr>
          <w:strike/>
          <w:sz w:val="22"/>
          <w:szCs w:val="22"/>
        </w:rPr>
        <w:t>s</w:t>
      </w:r>
      <w:r w:rsidRPr="00B34594">
        <w:rPr>
          <w:strike/>
          <w:spacing w:val="1"/>
          <w:sz w:val="22"/>
          <w:szCs w:val="22"/>
        </w:rPr>
        <w:t>e</w:t>
      </w:r>
      <w:r w:rsidRPr="00B34594">
        <w:rPr>
          <w:strike/>
          <w:sz w:val="22"/>
          <w:szCs w:val="22"/>
        </w:rPr>
        <w:t>s</w:t>
      </w:r>
      <w:r w:rsidRPr="00B34594">
        <w:rPr>
          <w:strike/>
          <w:spacing w:val="-2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f</w:t>
      </w:r>
      <w:r w:rsidRPr="00B34594">
        <w:rPr>
          <w:strike/>
          <w:sz w:val="22"/>
          <w:szCs w:val="22"/>
        </w:rPr>
        <w:t>or</w:t>
      </w:r>
      <w:r w:rsidRPr="00B34594">
        <w:rPr>
          <w:strike/>
          <w:spacing w:val="-1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pacing w:val="-2"/>
          <w:sz w:val="22"/>
          <w:szCs w:val="22"/>
        </w:rPr>
        <w:t>h</w:t>
      </w:r>
      <w:r w:rsidRPr="00B34594">
        <w:rPr>
          <w:strike/>
          <w:sz w:val="22"/>
          <w:szCs w:val="22"/>
        </w:rPr>
        <w:t xml:space="preserve">e </w:t>
      </w:r>
      <w:r w:rsidRPr="00B34594">
        <w:rPr>
          <w:strike/>
          <w:spacing w:val="1"/>
          <w:sz w:val="22"/>
          <w:szCs w:val="22"/>
        </w:rPr>
        <w:t>s</w:t>
      </w:r>
      <w:r w:rsidRPr="00B34594">
        <w:rPr>
          <w:strike/>
          <w:spacing w:val="-2"/>
          <w:sz w:val="22"/>
          <w:szCs w:val="22"/>
        </w:rPr>
        <w:t>e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z w:val="22"/>
          <w:szCs w:val="22"/>
        </w:rPr>
        <w:t>ch</w:t>
      </w:r>
      <w:r w:rsidRPr="00B34594">
        <w:rPr>
          <w:strike/>
          <w:spacing w:val="-2"/>
          <w:sz w:val="22"/>
          <w:szCs w:val="22"/>
        </w:rPr>
        <w:t xml:space="preserve"> r</w:t>
      </w:r>
      <w:r w:rsidRPr="00B34594">
        <w:rPr>
          <w:strike/>
          <w:sz w:val="22"/>
          <w:szCs w:val="22"/>
        </w:rPr>
        <w:t>e</w:t>
      </w:r>
      <w:r w:rsidRPr="00B34594">
        <w:rPr>
          <w:strike/>
          <w:spacing w:val="1"/>
          <w:sz w:val="22"/>
          <w:szCs w:val="22"/>
        </w:rPr>
        <w:t>s</w:t>
      </w:r>
      <w:r w:rsidRPr="00B34594">
        <w:rPr>
          <w:strike/>
          <w:sz w:val="22"/>
          <w:szCs w:val="22"/>
        </w:rPr>
        <w:t>u</w:t>
      </w:r>
      <w:r w:rsidRPr="00B34594">
        <w:rPr>
          <w:strike/>
          <w:spacing w:val="-1"/>
          <w:sz w:val="22"/>
          <w:szCs w:val="22"/>
        </w:rPr>
        <w:t>l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z w:val="22"/>
          <w:szCs w:val="22"/>
        </w:rPr>
        <w:t xml:space="preserve">s </w:t>
      </w:r>
      <w:r w:rsidRPr="00B34594">
        <w:rPr>
          <w:strike/>
          <w:spacing w:val="-2"/>
          <w:sz w:val="22"/>
          <w:szCs w:val="22"/>
        </w:rPr>
        <w:t>d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z w:val="22"/>
          <w:szCs w:val="22"/>
        </w:rPr>
        <w:t>s</w:t>
      </w:r>
      <w:r w:rsidRPr="00B34594">
        <w:rPr>
          <w:strike/>
          <w:spacing w:val="-2"/>
          <w:sz w:val="22"/>
          <w:szCs w:val="22"/>
        </w:rPr>
        <w:t>p</w:t>
      </w:r>
      <w:r w:rsidRPr="00B34594">
        <w:rPr>
          <w:strike/>
          <w:spacing w:val="1"/>
          <w:sz w:val="22"/>
          <w:szCs w:val="22"/>
        </w:rPr>
        <w:t>l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y</w:t>
      </w:r>
      <w:r w:rsidRPr="00B34594">
        <w:rPr>
          <w:strike/>
          <w:sz w:val="22"/>
          <w:szCs w:val="22"/>
        </w:rPr>
        <w:t>ed</w:t>
      </w:r>
      <w:r w:rsidRPr="00B34594">
        <w:rPr>
          <w:strike/>
          <w:spacing w:val="-2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z w:val="22"/>
          <w:szCs w:val="22"/>
        </w:rPr>
        <w:t xml:space="preserve">o 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pacing w:val="-2"/>
          <w:sz w:val="22"/>
          <w:szCs w:val="22"/>
        </w:rPr>
        <w:t>h</w:t>
      </w:r>
      <w:r w:rsidRPr="00B34594">
        <w:rPr>
          <w:strike/>
          <w:sz w:val="22"/>
          <w:szCs w:val="22"/>
        </w:rPr>
        <w:t>e u</w:t>
      </w:r>
      <w:r w:rsidRPr="00B34594">
        <w:rPr>
          <w:strike/>
          <w:spacing w:val="-2"/>
          <w:sz w:val="22"/>
          <w:szCs w:val="22"/>
        </w:rPr>
        <w:t>s</w:t>
      </w:r>
      <w:r w:rsidRPr="00B34594">
        <w:rPr>
          <w:strike/>
          <w:sz w:val="22"/>
          <w:szCs w:val="22"/>
        </w:rPr>
        <w:t>e</w:t>
      </w:r>
      <w:r w:rsidRPr="00B34594">
        <w:rPr>
          <w:strike/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</w:t>
      </w:r>
      <w:r>
        <w:rPr>
          <w:spacing w:val="5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der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 w:rsidRPr="00B34594">
        <w:rPr>
          <w:strike/>
          <w:spacing w:val="2"/>
          <w:sz w:val="22"/>
          <w:szCs w:val="22"/>
        </w:rPr>
        <w:t>T</w:t>
      </w:r>
      <w:r w:rsidRPr="00B34594">
        <w:rPr>
          <w:strike/>
          <w:sz w:val="22"/>
          <w:szCs w:val="22"/>
        </w:rPr>
        <w:t>he</w:t>
      </w:r>
      <w:r w:rsidRPr="00B34594">
        <w:rPr>
          <w:strike/>
          <w:spacing w:val="-2"/>
          <w:sz w:val="22"/>
          <w:szCs w:val="22"/>
        </w:rPr>
        <w:t xml:space="preserve"> </w:t>
      </w:r>
      <w:r w:rsidRPr="00B34594">
        <w:rPr>
          <w:strike/>
          <w:sz w:val="22"/>
          <w:szCs w:val="22"/>
        </w:rPr>
        <w:t>ad</w:t>
      </w:r>
      <w:r w:rsidRPr="00B34594">
        <w:rPr>
          <w:strike/>
          <w:spacing w:val="-3"/>
          <w:sz w:val="22"/>
          <w:szCs w:val="22"/>
        </w:rPr>
        <w:t>m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z w:val="22"/>
          <w:szCs w:val="22"/>
        </w:rPr>
        <w:t>n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pacing w:val="-2"/>
          <w:sz w:val="22"/>
          <w:szCs w:val="22"/>
        </w:rPr>
        <w:t>s</w:t>
      </w:r>
      <w:r w:rsidRPr="00B34594">
        <w:rPr>
          <w:strike/>
          <w:spacing w:val="1"/>
          <w:sz w:val="22"/>
          <w:szCs w:val="22"/>
        </w:rPr>
        <w:t>tr</w:t>
      </w:r>
      <w:r w:rsidRPr="00B34594">
        <w:rPr>
          <w:strike/>
          <w:spacing w:val="-2"/>
          <w:sz w:val="22"/>
          <w:szCs w:val="22"/>
        </w:rPr>
        <w:t>a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pacing w:val="-2"/>
          <w:sz w:val="22"/>
          <w:szCs w:val="22"/>
        </w:rPr>
        <w:t>o</w:t>
      </w:r>
      <w:r w:rsidRPr="00B34594">
        <w:rPr>
          <w:strike/>
          <w:sz w:val="22"/>
          <w:szCs w:val="22"/>
        </w:rPr>
        <w:t>r</w:t>
      </w:r>
      <w:r w:rsidRPr="00B34594">
        <w:rPr>
          <w:strike/>
          <w:spacing w:val="1"/>
          <w:sz w:val="22"/>
          <w:szCs w:val="22"/>
        </w:rPr>
        <w:t xml:space="preserve"> </w:t>
      </w:r>
      <w:r w:rsidRPr="00B34594">
        <w:rPr>
          <w:strike/>
          <w:sz w:val="22"/>
          <w:szCs w:val="22"/>
        </w:rPr>
        <w:t>can,</w:t>
      </w:r>
      <w:r w:rsidRPr="00B34594">
        <w:rPr>
          <w:strike/>
          <w:spacing w:val="-2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f</w:t>
      </w:r>
      <w:r w:rsidRPr="00B34594">
        <w:rPr>
          <w:strike/>
          <w:sz w:val="22"/>
          <w:szCs w:val="22"/>
        </w:rPr>
        <w:t>or</w:t>
      </w:r>
      <w:r w:rsidRPr="00B34594">
        <w:rPr>
          <w:strike/>
          <w:spacing w:val="-2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z w:val="22"/>
          <w:szCs w:val="22"/>
        </w:rPr>
        <w:t>n</w:t>
      </w:r>
      <w:r w:rsidRPr="00B34594">
        <w:rPr>
          <w:strike/>
          <w:spacing w:val="-2"/>
          <w:sz w:val="22"/>
          <w:szCs w:val="22"/>
        </w:rPr>
        <w:t>s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n</w:t>
      </w:r>
      <w:r w:rsidRPr="00B34594">
        <w:rPr>
          <w:strike/>
          <w:sz w:val="22"/>
          <w:szCs w:val="22"/>
        </w:rPr>
        <w:t xml:space="preserve">ce, </w:t>
      </w:r>
      <w:r w:rsidRPr="00B34594">
        <w:rPr>
          <w:strike/>
          <w:spacing w:val="-2"/>
          <w:sz w:val="22"/>
          <w:szCs w:val="22"/>
        </w:rPr>
        <w:t>v</w:t>
      </w:r>
      <w:r w:rsidRPr="00B34594">
        <w:rPr>
          <w:strike/>
          <w:sz w:val="22"/>
          <w:szCs w:val="22"/>
        </w:rPr>
        <w:t>e</w:t>
      </w:r>
      <w:r w:rsidRPr="00B34594">
        <w:rPr>
          <w:strike/>
          <w:spacing w:val="-1"/>
          <w:sz w:val="22"/>
          <w:szCs w:val="22"/>
        </w:rPr>
        <w:t>r</w:t>
      </w:r>
      <w:r w:rsidRPr="00B34594">
        <w:rPr>
          <w:strike/>
          <w:spacing w:val="1"/>
          <w:sz w:val="22"/>
          <w:szCs w:val="22"/>
        </w:rPr>
        <w:t>if</w:t>
      </w:r>
      <w:r w:rsidRPr="00B34594">
        <w:rPr>
          <w:strike/>
          <w:sz w:val="22"/>
          <w:szCs w:val="22"/>
        </w:rPr>
        <w:t xml:space="preserve">y 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z w:val="22"/>
          <w:szCs w:val="22"/>
        </w:rPr>
        <w:t>e</w:t>
      </w:r>
      <w:r w:rsidRPr="00B34594">
        <w:rPr>
          <w:strike/>
          <w:spacing w:val="-2"/>
          <w:sz w:val="22"/>
          <w:szCs w:val="22"/>
        </w:rPr>
        <w:t>s</w:t>
      </w:r>
      <w:r w:rsidRPr="00B34594">
        <w:rPr>
          <w:strike/>
          <w:spacing w:val="1"/>
          <w:sz w:val="22"/>
          <w:szCs w:val="22"/>
        </w:rPr>
        <w:t>t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u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n</w:t>
      </w:r>
      <w:r w:rsidRPr="00B34594">
        <w:rPr>
          <w:strike/>
          <w:sz w:val="22"/>
          <w:szCs w:val="22"/>
        </w:rPr>
        <w:t>t</w:t>
      </w:r>
      <w:r w:rsidRPr="00B34594">
        <w:rPr>
          <w:strike/>
          <w:spacing w:val="1"/>
          <w:sz w:val="22"/>
          <w:szCs w:val="22"/>
        </w:rPr>
        <w:t xml:space="preserve"> </w:t>
      </w:r>
      <w:r w:rsidRPr="00B34594">
        <w:rPr>
          <w:strike/>
          <w:sz w:val="22"/>
          <w:szCs w:val="22"/>
        </w:rPr>
        <w:t>o</w:t>
      </w:r>
      <w:r w:rsidRPr="00B34594">
        <w:rPr>
          <w:strike/>
          <w:spacing w:val="-1"/>
          <w:sz w:val="22"/>
          <w:szCs w:val="22"/>
        </w:rPr>
        <w:t>w</w:t>
      </w:r>
      <w:r w:rsidRPr="00B34594">
        <w:rPr>
          <w:strike/>
          <w:sz w:val="22"/>
          <w:szCs w:val="22"/>
        </w:rPr>
        <w:t>n</w:t>
      </w:r>
      <w:r w:rsidRPr="00B34594">
        <w:rPr>
          <w:strike/>
          <w:spacing w:val="-2"/>
          <w:sz w:val="22"/>
          <w:szCs w:val="22"/>
        </w:rPr>
        <w:t>e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z w:val="22"/>
          <w:szCs w:val="22"/>
        </w:rPr>
        <w:t xml:space="preserve">s </w:t>
      </w:r>
      <w:r w:rsidRPr="00B34594">
        <w:rPr>
          <w:strike/>
          <w:spacing w:val="1"/>
          <w:sz w:val="22"/>
          <w:szCs w:val="22"/>
        </w:rPr>
        <w:t>a</w:t>
      </w:r>
      <w:r w:rsidRPr="00B34594">
        <w:rPr>
          <w:strike/>
          <w:spacing w:val="-2"/>
          <w:sz w:val="22"/>
          <w:szCs w:val="22"/>
        </w:rPr>
        <w:t>n</w:t>
      </w:r>
      <w:r w:rsidRPr="00B34594">
        <w:rPr>
          <w:strike/>
          <w:sz w:val="22"/>
          <w:szCs w:val="22"/>
        </w:rPr>
        <w:t xml:space="preserve">d </w:t>
      </w:r>
      <w:r w:rsidRPr="00B34594">
        <w:rPr>
          <w:strike/>
          <w:spacing w:val="-4"/>
          <w:sz w:val="22"/>
          <w:szCs w:val="22"/>
        </w:rPr>
        <w:t>m</w:t>
      </w:r>
      <w:r w:rsidRPr="00B34594">
        <w:rPr>
          <w:strike/>
          <w:sz w:val="22"/>
          <w:szCs w:val="22"/>
        </w:rPr>
        <w:t>ana</w:t>
      </w:r>
      <w:r w:rsidRPr="00B34594">
        <w:rPr>
          <w:strike/>
          <w:spacing w:val="-2"/>
          <w:sz w:val="22"/>
          <w:szCs w:val="22"/>
        </w:rPr>
        <w:t>g</w:t>
      </w:r>
      <w:r w:rsidRPr="00B34594">
        <w:rPr>
          <w:strike/>
          <w:sz w:val="22"/>
          <w:szCs w:val="22"/>
        </w:rPr>
        <w:t>e u</w:t>
      </w:r>
      <w:r w:rsidRPr="00B34594">
        <w:rPr>
          <w:strike/>
          <w:spacing w:val="1"/>
          <w:sz w:val="22"/>
          <w:szCs w:val="22"/>
        </w:rPr>
        <w:t>s</w:t>
      </w:r>
      <w:r w:rsidRPr="00B34594">
        <w:rPr>
          <w:strike/>
          <w:sz w:val="22"/>
          <w:szCs w:val="22"/>
        </w:rPr>
        <w:t>er</w:t>
      </w:r>
      <w:r w:rsidRPr="00B34594">
        <w:rPr>
          <w:strike/>
          <w:spacing w:val="-1"/>
          <w:sz w:val="22"/>
          <w:szCs w:val="22"/>
        </w:rPr>
        <w:t xml:space="preserve"> </w:t>
      </w:r>
      <w:r w:rsidRPr="00B34594">
        <w:rPr>
          <w:strike/>
          <w:spacing w:val="1"/>
          <w:sz w:val="22"/>
          <w:szCs w:val="22"/>
        </w:rPr>
        <w:t>i</w:t>
      </w:r>
      <w:r w:rsidRPr="00B34594">
        <w:rPr>
          <w:strike/>
          <w:sz w:val="22"/>
          <w:szCs w:val="22"/>
        </w:rPr>
        <w:t>n</w:t>
      </w:r>
      <w:r w:rsidRPr="00B34594">
        <w:rPr>
          <w:strike/>
          <w:spacing w:val="-2"/>
          <w:sz w:val="22"/>
          <w:szCs w:val="22"/>
        </w:rPr>
        <w:t>f</w:t>
      </w:r>
      <w:r w:rsidRPr="00B34594">
        <w:rPr>
          <w:strike/>
          <w:sz w:val="22"/>
          <w:szCs w:val="22"/>
        </w:rPr>
        <w:t>o</w:t>
      </w:r>
      <w:r w:rsidRPr="00B34594">
        <w:rPr>
          <w:strike/>
          <w:spacing w:val="1"/>
          <w:sz w:val="22"/>
          <w:szCs w:val="22"/>
        </w:rPr>
        <w:t>r</w:t>
      </w:r>
      <w:r w:rsidRPr="00B34594">
        <w:rPr>
          <w:strike/>
          <w:spacing w:val="-4"/>
          <w:sz w:val="22"/>
          <w:szCs w:val="22"/>
        </w:rPr>
        <w:t>m</w:t>
      </w:r>
      <w:r w:rsidRPr="00B34594">
        <w:rPr>
          <w:strike/>
          <w:sz w:val="22"/>
          <w:szCs w:val="22"/>
        </w:rPr>
        <w:t>a</w:t>
      </w:r>
      <w:r w:rsidRPr="00B34594">
        <w:rPr>
          <w:strike/>
          <w:spacing w:val="1"/>
          <w:sz w:val="22"/>
          <w:szCs w:val="22"/>
        </w:rPr>
        <w:t>ti</w:t>
      </w:r>
      <w:r w:rsidRPr="00B34594">
        <w:rPr>
          <w:strike/>
          <w:sz w:val="22"/>
          <w:szCs w:val="22"/>
        </w:rPr>
        <w:t>on.</w:t>
      </w:r>
    </w:p>
    <w:p w:rsidR="00C569A2" w:rsidRDefault="00C569A2">
      <w:pPr>
        <w:spacing w:line="276" w:lineRule="auto"/>
        <w:ind w:left="220" w:right="181"/>
        <w:rPr>
          <w:strike/>
          <w:sz w:val="22"/>
          <w:szCs w:val="22"/>
        </w:rPr>
      </w:pPr>
    </w:p>
    <w:p w:rsidR="0032653E" w:rsidRDefault="0032653E">
      <w:pPr>
        <w:spacing w:line="200" w:lineRule="exact"/>
      </w:pPr>
    </w:p>
    <w:p w:rsidR="0032653E" w:rsidRPr="0012774B" w:rsidRDefault="00831273">
      <w:pPr>
        <w:spacing w:line="277" w:lineRule="auto"/>
        <w:ind w:left="220" w:right="189"/>
        <w:rPr>
          <w:strike/>
          <w:sz w:val="22"/>
          <w:szCs w:val="22"/>
        </w:rPr>
      </w:pPr>
      <w:r>
        <w:rPr>
          <w:sz w:val="22"/>
          <w:szCs w:val="22"/>
        </w:rPr>
        <w:t>Fur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n</w:t>
      </w:r>
      <w:r>
        <w:rPr>
          <w:sz w:val="22"/>
          <w:szCs w:val="22"/>
        </w:rPr>
        <w:t xml:space="preserve">eeds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and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 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on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 w:rsidRPr="0012774B">
        <w:rPr>
          <w:strike/>
          <w:spacing w:val="2"/>
          <w:sz w:val="22"/>
          <w:szCs w:val="22"/>
        </w:rPr>
        <w:t>T</w:t>
      </w:r>
      <w:r w:rsidRPr="0012774B">
        <w:rPr>
          <w:strike/>
          <w:spacing w:val="-2"/>
          <w:sz w:val="22"/>
          <w:szCs w:val="22"/>
        </w:rPr>
        <w:t>h</w:t>
      </w:r>
      <w:r w:rsidRPr="0012774B">
        <w:rPr>
          <w:strike/>
          <w:sz w:val="22"/>
          <w:szCs w:val="22"/>
        </w:rPr>
        <w:t xml:space="preserve">e </w:t>
      </w:r>
      <w:r w:rsidRPr="0012774B">
        <w:rPr>
          <w:strike/>
          <w:spacing w:val="1"/>
          <w:sz w:val="22"/>
          <w:szCs w:val="22"/>
        </w:rPr>
        <w:t>s</w:t>
      </w:r>
      <w:r w:rsidRPr="0012774B">
        <w:rPr>
          <w:strike/>
          <w:spacing w:val="-2"/>
          <w:sz w:val="22"/>
          <w:szCs w:val="22"/>
        </w:rPr>
        <w:t>of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pacing w:val="-1"/>
          <w:sz w:val="22"/>
          <w:szCs w:val="22"/>
        </w:rPr>
        <w:t>w</w:t>
      </w:r>
      <w:r w:rsidRPr="0012774B">
        <w:rPr>
          <w:strike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r</w:t>
      </w:r>
      <w:r w:rsidRPr="0012774B">
        <w:rPr>
          <w:strike/>
          <w:sz w:val="22"/>
          <w:szCs w:val="22"/>
        </w:rPr>
        <w:t>e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z w:val="22"/>
          <w:szCs w:val="22"/>
        </w:rPr>
        <w:t>a</w:t>
      </w:r>
      <w:r w:rsidRPr="0012774B">
        <w:rPr>
          <w:strike/>
          <w:spacing w:val="-1"/>
          <w:sz w:val="22"/>
          <w:szCs w:val="22"/>
        </w:rPr>
        <w:t>l</w:t>
      </w:r>
      <w:r w:rsidRPr="0012774B">
        <w:rPr>
          <w:strike/>
          <w:sz w:val="22"/>
          <w:szCs w:val="22"/>
        </w:rPr>
        <w:t xml:space="preserve">so </w:t>
      </w:r>
      <w:r w:rsidRPr="0012774B">
        <w:rPr>
          <w:strike/>
          <w:spacing w:val="-1"/>
          <w:sz w:val="22"/>
          <w:szCs w:val="22"/>
        </w:rPr>
        <w:t>i</w:t>
      </w:r>
      <w:r w:rsidRPr="0012774B">
        <w:rPr>
          <w:strike/>
          <w:sz w:val="22"/>
          <w:szCs w:val="22"/>
        </w:rPr>
        <w:t>n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pacing w:val="-2"/>
          <w:sz w:val="22"/>
          <w:szCs w:val="22"/>
        </w:rPr>
        <w:t>e</w:t>
      </w:r>
      <w:r w:rsidRPr="0012774B">
        <w:rPr>
          <w:strike/>
          <w:spacing w:val="1"/>
          <w:sz w:val="22"/>
          <w:szCs w:val="22"/>
        </w:rPr>
        <w:t>r</w:t>
      </w:r>
      <w:r w:rsidRPr="0012774B">
        <w:rPr>
          <w:strike/>
          <w:spacing w:val="-2"/>
          <w:sz w:val="22"/>
          <w:szCs w:val="22"/>
        </w:rPr>
        <w:t>a</w:t>
      </w:r>
      <w:r w:rsidRPr="0012774B">
        <w:rPr>
          <w:strike/>
          <w:sz w:val="22"/>
          <w:szCs w:val="22"/>
        </w:rPr>
        <w:t>c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z w:val="22"/>
          <w:szCs w:val="22"/>
        </w:rPr>
        <w:t>s</w:t>
      </w:r>
    </w:p>
    <w:p w:rsidR="0032653E" w:rsidRPr="0012774B" w:rsidRDefault="00831273">
      <w:pPr>
        <w:spacing w:line="240" w:lineRule="exact"/>
        <w:ind w:left="220"/>
        <w:rPr>
          <w:strike/>
          <w:sz w:val="22"/>
          <w:szCs w:val="22"/>
        </w:rPr>
      </w:pPr>
      <w:r w:rsidRPr="0012774B">
        <w:rPr>
          <w:strike/>
          <w:spacing w:val="-1"/>
          <w:sz w:val="22"/>
          <w:szCs w:val="22"/>
        </w:rPr>
        <w:t>w</w:t>
      </w:r>
      <w:r w:rsidRPr="0012774B">
        <w:rPr>
          <w:strike/>
          <w:spacing w:val="1"/>
          <w:sz w:val="22"/>
          <w:szCs w:val="22"/>
        </w:rPr>
        <w:t>it</w:t>
      </w:r>
      <w:r w:rsidRPr="0012774B">
        <w:rPr>
          <w:strike/>
          <w:sz w:val="22"/>
          <w:szCs w:val="22"/>
        </w:rPr>
        <w:t>h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z w:val="22"/>
          <w:szCs w:val="22"/>
        </w:rPr>
        <w:t>he G</w:t>
      </w:r>
      <w:r w:rsidRPr="0012774B">
        <w:rPr>
          <w:strike/>
          <w:spacing w:val="-1"/>
          <w:sz w:val="22"/>
          <w:szCs w:val="22"/>
        </w:rPr>
        <w:t>P</w:t>
      </w:r>
      <w:r w:rsidRPr="0012774B">
        <w:rPr>
          <w:strike/>
          <w:sz w:val="22"/>
          <w:szCs w:val="22"/>
        </w:rPr>
        <w:t>S</w:t>
      </w:r>
      <w:r w:rsidRPr="0012774B">
        <w:rPr>
          <w:strike/>
          <w:spacing w:val="-4"/>
          <w:sz w:val="22"/>
          <w:szCs w:val="22"/>
        </w:rPr>
        <w:t>-</w:t>
      </w:r>
      <w:r w:rsidRPr="0012774B">
        <w:rPr>
          <w:strike/>
          <w:spacing w:val="-1"/>
          <w:sz w:val="22"/>
          <w:szCs w:val="22"/>
        </w:rPr>
        <w:t>N</w:t>
      </w:r>
      <w:r w:rsidRPr="0012774B">
        <w:rPr>
          <w:strike/>
          <w:sz w:val="22"/>
          <w:szCs w:val="22"/>
        </w:rPr>
        <w:t>a</w:t>
      </w:r>
      <w:r w:rsidRPr="0012774B">
        <w:rPr>
          <w:strike/>
          <w:spacing w:val="-2"/>
          <w:sz w:val="22"/>
          <w:szCs w:val="22"/>
        </w:rPr>
        <w:t>v</w:t>
      </w:r>
      <w:r w:rsidRPr="0012774B">
        <w:rPr>
          <w:strike/>
          <w:spacing w:val="3"/>
          <w:sz w:val="22"/>
          <w:szCs w:val="22"/>
        </w:rPr>
        <w:t>i</w:t>
      </w:r>
      <w:r w:rsidRPr="0012774B">
        <w:rPr>
          <w:strike/>
          <w:spacing w:val="-2"/>
          <w:sz w:val="22"/>
          <w:szCs w:val="22"/>
        </w:rPr>
        <w:t>g</w:t>
      </w:r>
      <w:r w:rsidRPr="0012774B">
        <w:rPr>
          <w:strike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z w:val="22"/>
          <w:szCs w:val="22"/>
        </w:rPr>
        <w:t>or</w:t>
      </w:r>
      <w:r w:rsidRPr="0012774B">
        <w:rPr>
          <w:strike/>
          <w:spacing w:val="1"/>
          <w:sz w:val="22"/>
          <w:szCs w:val="22"/>
        </w:rPr>
        <w:t xml:space="preserve"> </w:t>
      </w:r>
      <w:r w:rsidRPr="0012774B">
        <w:rPr>
          <w:strike/>
          <w:sz w:val="22"/>
          <w:szCs w:val="22"/>
        </w:rPr>
        <w:t>s</w:t>
      </w:r>
      <w:r w:rsidRPr="0012774B">
        <w:rPr>
          <w:strike/>
          <w:spacing w:val="-2"/>
          <w:sz w:val="22"/>
          <w:szCs w:val="22"/>
        </w:rPr>
        <w:t>of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pacing w:val="-1"/>
          <w:sz w:val="22"/>
          <w:szCs w:val="22"/>
        </w:rPr>
        <w:t>w</w:t>
      </w:r>
      <w:r w:rsidRPr="0012774B">
        <w:rPr>
          <w:strike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r</w:t>
      </w:r>
      <w:r w:rsidRPr="0012774B">
        <w:rPr>
          <w:strike/>
          <w:sz w:val="22"/>
          <w:szCs w:val="22"/>
        </w:rPr>
        <w:t>e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-1"/>
          <w:sz w:val="22"/>
          <w:szCs w:val="22"/>
        </w:rPr>
        <w:t>w</w:t>
      </w:r>
      <w:r w:rsidRPr="0012774B">
        <w:rPr>
          <w:strike/>
          <w:sz w:val="22"/>
          <w:szCs w:val="22"/>
        </w:rPr>
        <w:t>h</w:t>
      </w:r>
      <w:r w:rsidRPr="0012774B">
        <w:rPr>
          <w:strike/>
          <w:spacing w:val="1"/>
          <w:sz w:val="22"/>
          <w:szCs w:val="22"/>
        </w:rPr>
        <w:t>i</w:t>
      </w:r>
      <w:r w:rsidRPr="0012774B">
        <w:rPr>
          <w:strike/>
          <w:sz w:val="22"/>
          <w:szCs w:val="22"/>
        </w:rPr>
        <w:t>ch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i</w:t>
      </w:r>
      <w:r w:rsidRPr="0012774B">
        <w:rPr>
          <w:strike/>
          <w:sz w:val="22"/>
          <w:szCs w:val="22"/>
        </w:rPr>
        <w:t>s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r</w:t>
      </w:r>
      <w:r w:rsidRPr="0012774B">
        <w:rPr>
          <w:strike/>
          <w:sz w:val="22"/>
          <w:szCs w:val="22"/>
        </w:rPr>
        <w:t>e</w:t>
      </w:r>
      <w:r w:rsidRPr="0012774B">
        <w:rPr>
          <w:strike/>
          <w:spacing w:val="-2"/>
          <w:sz w:val="22"/>
          <w:szCs w:val="22"/>
        </w:rPr>
        <w:t>q</w:t>
      </w:r>
      <w:r w:rsidRPr="0012774B">
        <w:rPr>
          <w:strike/>
          <w:sz w:val="22"/>
          <w:szCs w:val="22"/>
        </w:rPr>
        <w:t>u</w:t>
      </w:r>
      <w:r w:rsidRPr="0012774B">
        <w:rPr>
          <w:strike/>
          <w:spacing w:val="-1"/>
          <w:sz w:val="22"/>
          <w:szCs w:val="22"/>
        </w:rPr>
        <w:t>i</w:t>
      </w:r>
      <w:r w:rsidRPr="0012774B">
        <w:rPr>
          <w:strike/>
          <w:spacing w:val="1"/>
          <w:sz w:val="22"/>
          <w:szCs w:val="22"/>
        </w:rPr>
        <w:t>r</w:t>
      </w:r>
      <w:r w:rsidRPr="0012774B">
        <w:rPr>
          <w:strike/>
          <w:sz w:val="22"/>
          <w:szCs w:val="22"/>
        </w:rPr>
        <w:t>ed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z w:val="22"/>
          <w:szCs w:val="22"/>
        </w:rPr>
        <w:t>o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z w:val="22"/>
          <w:szCs w:val="22"/>
        </w:rPr>
        <w:t xml:space="preserve">be an </w:t>
      </w:r>
      <w:r w:rsidRPr="0012774B">
        <w:rPr>
          <w:strike/>
          <w:spacing w:val="-2"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l</w:t>
      </w:r>
      <w:r w:rsidRPr="0012774B">
        <w:rPr>
          <w:strike/>
          <w:spacing w:val="-2"/>
          <w:sz w:val="22"/>
          <w:szCs w:val="22"/>
        </w:rPr>
        <w:t>r</w:t>
      </w:r>
      <w:r w:rsidRPr="0012774B">
        <w:rPr>
          <w:strike/>
          <w:sz w:val="22"/>
          <w:szCs w:val="22"/>
        </w:rPr>
        <w:t>eady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i</w:t>
      </w:r>
      <w:r w:rsidRPr="0012774B">
        <w:rPr>
          <w:strike/>
          <w:sz w:val="22"/>
          <w:szCs w:val="22"/>
        </w:rPr>
        <w:t>n</w:t>
      </w:r>
      <w:r w:rsidRPr="0012774B">
        <w:rPr>
          <w:strike/>
          <w:spacing w:val="-2"/>
          <w:sz w:val="22"/>
          <w:szCs w:val="22"/>
        </w:rPr>
        <w:t>s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pacing w:val="-2"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l</w:t>
      </w:r>
      <w:r w:rsidRPr="0012774B">
        <w:rPr>
          <w:strike/>
          <w:spacing w:val="-1"/>
          <w:sz w:val="22"/>
          <w:szCs w:val="22"/>
        </w:rPr>
        <w:t>l</w:t>
      </w:r>
      <w:r w:rsidRPr="0012774B">
        <w:rPr>
          <w:strike/>
          <w:sz w:val="22"/>
          <w:szCs w:val="22"/>
        </w:rPr>
        <w:t>ed a</w:t>
      </w:r>
      <w:r w:rsidRPr="0012774B">
        <w:rPr>
          <w:strike/>
          <w:spacing w:val="-2"/>
          <w:sz w:val="22"/>
          <w:szCs w:val="22"/>
        </w:rPr>
        <w:t>p</w:t>
      </w:r>
      <w:r w:rsidRPr="0012774B">
        <w:rPr>
          <w:strike/>
          <w:sz w:val="22"/>
          <w:szCs w:val="22"/>
        </w:rPr>
        <w:t>p</w:t>
      </w:r>
      <w:r w:rsidRPr="0012774B">
        <w:rPr>
          <w:strike/>
          <w:spacing w:val="-1"/>
          <w:sz w:val="22"/>
          <w:szCs w:val="22"/>
        </w:rPr>
        <w:t>l</w:t>
      </w:r>
      <w:r w:rsidRPr="0012774B">
        <w:rPr>
          <w:strike/>
          <w:spacing w:val="1"/>
          <w:sz w:val="22"/>
          <w:szCs w:val="22"/>
        </w:rPr>
        <w:t>i</w:t>
      </w:r>
      <w:r w:rsidRPr="0012774B">
        <w:rPr>
          <w:strike/>
          <w:sz w:val="22"/>
          <w:szCs w:val="22"/>
        </w:rPr>
        <w:t>c</w:t>
      </w:r>
      <w:r w:rsidRPr="0012774B">
        <w:rPr>
          <w:strike/>
          <w:spacing w:val="-2"/>
          <w:sz w:val="22"/>
          <w:szCs w:val="22"/>
        </w:rPr>
        <w:t>a</w:t>
      </w:r>
      <w:r w:rsidRPr="0012774B">
        <w:rPr>
          <w:strike/>
          <w:spacing w:val="1"/>
          <w:sz w:val="22"/>
          <w:szCs w:val="22"/>
        </w:rPr>
        <w:t>ti</w:t>
      </w:r>
      <w:r w:rsidRPr="0012774B">
        <w:rPr>
          <w:strike/>
          <w:spacing w:val="-2"/>
          <w:sz w:val="22"/>
          <w:szCs w:val="22"/>
        </w:rPr>
        <w:t>o</w:t>
      </w:r>
      <w:r w:rsidRPr="0012774B">
        <w:rPr>
          <w:strike/>
          <w:sz w:val="22"/>
          <w:szCs w:val="22"/>
        </w:rPr>
        <w:t>n on</w:t>
      </w:r>
      <w:r w:rsidRPr="0012774B">
        <w:rPr>
          <w:strike/>
          <w:spacing w:val="-2"/>
          <w:sz w:val="22"/>
          <w:szCs w:val="22"/>
        </w:rPr>
        <w:t xml:space="preserve"> </w:t>
      </w:r>
      <w:r w:rsidRPr="0012774B">
        <w:rPr>
          <w:strike/>
          <w:spacing w:val="1"/>
          <w:sz w:val="22"/>
          <w:szCs w:val="22"/>
        </w:rPr>
        <w:t>t</w:t>
      </w:r>
      <w:r w:rsidRPr="0012774B">
        <w:rPr>
          <w:strike/>
          <w:sz w:val="22"/>
          <w:szCs w:val="22"/>
        </w:rPr>
        <w:t xml:space="preserve">he </w:t>
      </w:r>
      <w:r w:rsidRPr="0012774B">
        <w:rPr>
          <w:strike/>
          <w:spacing w:val="-2"/>
          <w:sz w:val="22"/>
          <w:szCs w:val="22"/>
        </w:rPr>
        <w:t>u</w:t>
      </w:r>
      <w:r w:rsidRPr="0012774B">
        <w:rPr>
          <w:strike/>
          <w:sz w:val="22"/>
          <w:szCs w:val="22"/>
        </w:rPr>
        <w:t>s</w:t>
      </w:r>
      <w:r w:rsidRPr="0012774B">
        <w:rPr>
          <w:strike/>
          <w:spacing w:val="1"/>
          <w:sz w:val="22"/>
          <w:szCs w:val="22"/>
        </w:rPr>
        <w:t>e</w:t>
      </w:r>
      <w:r w:rsidRPr="0012774B">
        <w:rPr>
          <w:strike/>
          <w:spacing w:val="-2"/>
          <w:sz w:val="22"/>
          <w:szCs w:val="22"/>
        </w:rPr>
        <w:t>r</w:t>
      </w:r>
      <w:r w:rsidRPr="0012774B">
        <w:rPr>
          <w:strike/>
          <w:spacing w:val="1"/>
          <w:sz w:val="22"/>
          <w:szCs w:val="22"/>
        </w:rPr>
        <w:t>’</w:t>
      </w:r>
      <w:r w:rsidRPr="0012774B">
        <w:rPr>
          <w:strike/>
          <w:sz w:val="22"/>
          <w:szCs w:val="22"/>
        </w:rPr>
        <w:t>s</w:t>
      </w:r>
    </w:p>
    <w:p w:rsidR="0032653E" w:rsidRDefault="00831273">
      <w:pPr>
        <w:spacing w:before="37" w:line="275" w:lineRule="auto"/>
        <w:ind w:left="220" w:right="194"/>
        <w:rPr>
          <w:sz w:val="22"/>
          <w:szCs w:val="22"/>
        </w:rPr>
      </w:pPr>
      <w:r w:rsidRPr="0012774B">
        <w:rPr>
          <w:strike/>
          <w:spacing w:val="-4"/>
          <w:sz w:val="22"/>
          <w:szCs w:val="22"/>
        </w:rPr>
        <w:t>m</w:t>
      </w:r>
      <w:r w:rsidRPr="0012774B">
        <w:rPr>
          <w:strike/>
          <w:sz w:val="22"/>
          <w:szCs w:val="22"/>
        </w:rPr>
        <w:t>ob</w:t>
      </w:r>
      <w:r w:rsidRPr="0012774B">
        <w:rPr>
          <w:strike/>
          <w:spacing w:val="1"/>
          <w:sz w:val="22"/>
          <w:szCs w:val="22"/>
        </w:rPr>
        <w:t>il</w:t>
      </w:r>
      <w:r w:rsidRPr="0012774B">
        <w:rPr>
          <w:strike/>
          <w:sz w:val="22"/>
          <w:szCs w:val="22"/>
        </w:rPr>
        <w:t>e phon</w:t>
      </w:r>
      <w:r w:rsidRPr="0012774B">
        <w:rPr>
          <w:strike/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P</w:t>
      </w:r>
      <w:r>
        <w:rPr>
          <w:spacing w:val="3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des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ap and be 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 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capa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about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32653E">
      <w:pPr>
        <w:spacing w:before="9" w:line="200" w:lineRule="exact"/>
      </w:pPr>
    </w:p>
    <w:p w:rsidR="0032653E" w:rsidRDefault="00831273" w:rsidP="002D779E">
      <w:pPr>
        <w:spacing w:line="280" w:lineRule="exact"/>
        <w:ind w:left="220" w:firstLine="5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1.3</w:t>
      </w:r>
      <w:r>
        <w:rPr>
          <w:rFonts w:ascii="Cambria" w:eastAsia="Cambria" w:hAnsi="Cambria" w:cs="Cambria"/>
          <w:b/>
          <w:color w:val="4F81BC"/>
          <w:spacing w:val="-4"/>
          <w:position w:val="-1"/>
          <w:sz w:val="26"/>
          <w:szCs w:val="26"/>
        </w:rPr>
        <w:t xml:space="preserve"> </w:t>
      </w:r>
      <w:bookmarkStart w:id="1" w:name="_Hlk529299726"/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fi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ns,</w:t>
      </w:r>
      <w:r>
        <w:rPr>
          <w:rFonts w:ascii="Cambria" w:eastAsia="Cambria" w:hAnsi="Cambria" w:cs="Cambria"/>
          <w:b/>
          <w:color w:val="4F81BC"/>
          <w:spacing w:val="-13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ms,</w:t>
      </w:r>
      <w:r>
        <w:rPr>
          <w:rFonts w:ascii="Cambria" w:eastAsia="Cambria" w:hAnsi="Cambria" w:cs="Cambria"/>
          <w:b/>
          <w:color w:val="4F81BC"/>
          <w:spacing w:val="-11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5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bb</w:t>
      </w:r>
      <w:r>
        <w:rPr>
          <w:rFonts w:ascii="Cambria" w:eastAsia="Cambria" w:hAnsi="Cambria" w:cs="Cambria"/>
          <w:b/>
          <w:color w:val="4F81BC"/>
          <w:spacing w:val="2"/>
          <w:position w:val="-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ev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3"/>
          <w:position w:val="-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position w:val="-1"/>
          <w:sz w:val="26"/>
          <w:szCs w:val="26"/>
        </w:rPr>
        <w:t>ns</w:t>
      </w:r>
      <w:bookmarkEnd w:id="1"/>
    </w:p>
    <w:p w:rsidR="0032653E" w:rsidRDefault="0032653E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12774B" w:rsidRDefault="0012774B">
      <w:pPr>
        <w:spacing w:before="16" w:line="280" w:lineRule="exact"/>
        <w:rPr>
          <w:sz w:val="28"/>
          <w:szCs w:val="28"/>
        </w:rPr>
      </w:pPr>
    </w:p>
    <w:p w:rsidR="0032653E" w:rsidRDefault="00A03714">
      <w:pPr>
        <w:spacing w:before="36"/>
        <w:ind w:left="4075" w:right="4095"/>
        <w:jc w:val="center"/>
        <w:rPr>
          <w:sz w:val="18"/>
          <w:szCs w:val="18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6" type="#_x0000_t75" style="position:absolute;left:0;text-align:left;margin-left:66.7pt;margin-top:1.75pt;width:477.85pt;height:15pt;z-index:-10455;mso-position-horizontal-relative:page">
            <v:imagedata r:id="rId8" o:title=""/>
            <w10:wrap anchorx="page"/>
          </v:shape>
        </w:pic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-1"/>
          <w:sz w:val="18"/>
          <w:szCs w:val="18"/>
        </w:rPr>
        <w:t>a</w:t>
      </w:r>
      <w:r w:rsidR="00831273">
        <w:rPr>
          <w:b/>
          <w:color w:val="4F81BC"/>
          <w:spacing w:val="-2"/>
          <w:sz w:val="18"/>
          <w:szCs w:val="18"/>
        </w:rPr>
        <w:t>b</w:t>
      </w:r>
      <w:r w:rsidR="00831273">
        <w:rPr>
          <w:b/>
          <w:color w:val="4F81BC"/>
          <w:sz w:val="18"/>
          <w:szCs w:val="18"/>
        </w:rPr>
        <w:t>le 1</w:t>
      </w:r>
      <w:r w:rsidR="00831273">
        <w:rPr>
          <w:b/>
          <w:color w:val="4F81BC"/>
          <w:spacing w:val="2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-</w:t>
      </w:r>
      <w:r w:rsidR="00831273">
        <w:rPr>
          <w:b/>
          <w:color w:val="4F81BC"/>
          <w:spacing w:val="1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D</w:t>
      </w:r>
      <w:r w:rsidR="00831273">
        <w:rPr>
          <w:b/>
          <w:color w:val="4F81BC"/>
          <w:spacing w:val="-1"/>
          <w:sz w:val="18"/>
          <w:szCs w:val="18"/>
        </w:rPr>
        <w:t>e</w:t>
      </w:r>
      <w:r w:rsidR="00831273">
        <w:rPr>
          <w:b/>
          <w:color w:val="4F81BC"/>
          <w:sz w:val="18"/>
          <w:szCs w:val="18"/>
        </w:rPr>
        <w:t>fi</w:t>
      </w:r>
      <w:r w:rsidR="00831273">
        <w:rPr>
          <w:b/>
          <w:color w:val="4F81BC"/>
          <w:spacing w:val="-1"/>
          <w:sz w:val="18"/>
          <w:szCs w:val="18"/>
        </w:rPr>
        <w:t>n</w:t>
      </w:r>
      <w:r w:rsidR="00831273">
        <w:rPr>
          <w:b/>
          <w:color w:val="4F81BC"/>
          <w:sz w:val="18"/>
          <w:szCs w:val="18"/>
        </w:rPr>
        <w:t>it</w:t>
      </w:r>
      <w:r w:rsidR="00831273">
        <w:rPr>
          <w:b/>
          <w:color w:val="4F81BC"/>
          <w:spacing w:val="1"/>
          <w:sz w:val="18"/>
          <w:szCs w:val="18"/>
        </w:rPr>
        <w:t>io</w:t>
      </w:r>
      <w:r w:rsidR="00831273">
        <w:rPr>
          <w:b/>
          <w:color w:val="4F81BC"/>
          <w:spacing w:val="-2"/>
          <w:sz w:val="18"/>
          <w:szCs w:val="18"/>
        </w:rPr>
        <w:t>n</w:t>
      </w:r>
      <w:r w:rsidR="00831273">
        <w:rPr>
          <w:b/>
          <w:color w:val="4F81BC"/>
          <w:sz w:val="18"/>
          <w:szCs w:val="18"/>
        </w:rPr>
        <w:t>s</w:t>
      </w:r>
    </w:p>
    <w:p w:rsidR="0032653E" w:rsidRDefault="0032653E">
      <w:pPr>
        <w:spacing w:before="6" w:line="80" w:lineRule="exact"/>
        <w:rPr>
          <w:sz w:val="8"/>
          <w:szCs w:val="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7305"/>
      </w:tblGrid>
      <w:tr w:rsidR="0032653E" w:rsidTr="0012774B">
        <w:trPr>
          <w:trHeight w:hRule="exact" w:val="482"/>
        </w:trPr>
        <w:tc>
          <w:tcPr>
            <w:tcW w:w="229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  <w:bookmarkStart w:id="2" w:name="_Hlk529298749"/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erm</w:t>
            </w:r>
          </w:p>
        </w:tc>
        <w:tc>
          <w:tcPr>
            <w:tcW w:w="730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pacing w:val="3"/>
                <w:sz w:val="22"/>
                <w:szCs w:val="22"/>
              </w:rPr>
              <w:t>f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</w:tr>
      <w:tr w:rsidR="0032653E" w:rsidTr="0012774B">
        <w:trPr>
          <w:trHeight w:hRule="exact" w:val="506"/>
        </w:trPr>
        <w:tc>
          <w:tcPr>
            <w:tcW w:w="229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8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730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8"/>
              <w:ind w:left="9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omeone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who inte</w:t>
            </w:r>
            <w:r>
              <w:rPr>
                <w:spacing w:val="-1"/>
                <w:sz w:val="24"/>
                <w:szCs w:val="24"/>
              </w:rPr>
              <w:t>rac</w:t>
            </w:r>
            <w:r>
              <w:rPr>
                <w:sz w:val="24"/>
                <w:szCs w:val="24"/>
              </w:rPr>
              <w:t>ts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with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mob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 p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one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</w:tr>
      <w:tr w:rsidR="0032653E" w:rsidTr="0012774B">
        <w:trPr>
          <w:trHeight w:hRule="exact" w:val="782"/>
        </w:trPr>
        <w:tc>
          <w:tcPr>
            <w:tcW w:w="229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Admin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str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tor</w:t>
            </w:r>
          </w:p>
        </w:tc>
        <w:tc>
          <w:tcPr>
            <w:tcW w:w="730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128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stem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tor </w:t>
            </w:r>
            <w:r>
              <w:rPr>
                <w:spacing w:val="-1"/>
                <w:sz w:val="24"/>
                <w:szCs w:val="24"/>
              </w:rPr>
              <w:t>w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 xml:space="preserve">o is 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iven sp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ific </w:t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rmission for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man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ontrolling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the </w:t>
            </w:r>
            <w:r>
              <w:rPr>
                <w:spacing w:val="4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</w:t>
            </w:r>
          </w:p>
        </w:tc>
      </w:tr>
      <w:tr w:rsidR="0032653E" w:rsidTr="0012774B">
        <w:trPr>
          <w:trHeight w:hRule="exact" w:val="785"/>
        </w:trPr>
        <w:tc>
          <w:tcPr>
            <w:tcW w:w="229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stau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nt Ow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730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35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omeone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who 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 a 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 xml:space="preserve">nt and 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nts h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 xml:space="preserve">nt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 be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rt the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</w:tr>
      <w:tr w:rsidR="0032653E" w:rsidTr="0012774B">
        <w:trPr>
          <w:trHeight w:hRule="exact" w:val="506"/>
        </w:trPr>
        <w:tc>
          <w:tcPr>
            <w:tcW w:w="229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tal</w:t>
            </w:r>
          </w:p>
        </w:tc>
        <w:tc>
          <w:tcPr>
            <w:tcW w:w="730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-1"/>
                <w:sz w:val="24"/>
                <w:szCs w:val="24"/>
              </w:rPr>
              <w:t>we</w:t>
            </w:r>
            <w:r>
              <w:rPr>
                <w:sz w:val="24"/>
                <w:szCs w:val="24"/>
              </w:rPr>
              <w:t xml:space="preserve">b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whi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 spe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 f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ies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-1"/>
                <w:sz w:val="24"/>
                <w:szCs w:val="24"/>
              </w:rPr>
              <w:t xml:space="preserve"> re</w:t>
            </w:r>
            <w:r>
              <w:rPr>
                <w:sz w:val="24"/>
                <w:szCs w:val="24"/>
              </w:rPr>
              <w:t>sta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ow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</w:tr>
      <w:bookmarkEnd w:id="2"/>
    </w:tbl>
    <w:p w:rsidR="0032653E" w:rsidRDefault="0032653E">
      <w:pPr>
        <w:spacing w:before="3" w:line="80" w:lineRule="exact"/>
        <w:rPr>
          <w:sz w:val="9"/>
          <w:szCs w:val="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7283"/>
      </w:tblGrid>
      <w:tr w:rsidR="0032653E">
        <w:trPr>
          <w:trHeight w:hRule="exact" w:val="50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/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8"/>
              <w:ind w:left="98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</w:p>
        </w:tc>
      </w:tr>
      <w:tr w:rsidR="0032653E">
        <w:trPr>
          <w:trHeight w:hRule="exact" w:val="499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GPS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Glob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osi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ion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</w:tr>
      <w:tr w:rsidR="0032653E">
        <w:trPr>
          <w:trHeight w:hRule="exact" w:val="1054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vigator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inst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 softw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on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mob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 phone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h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ou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d pr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vide 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onn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ta, sh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w lo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ons on 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ind paths f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om cu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 posit</w:t>
            </w:r>
            <w:r>
              <w:rPr>
                <w:spacing w:val="1"/>
                <w:sz w:val="24"/>
                <w:szCs w:val="24"/>
              </w:rPr>
              <w:t>io</w:t>
            </w:r>
            <w:r>
              <w:rPr>
                <w:sz w:val="24"/>
                <w:szCs w:val="24"/>
              </w:rPr>
              <w:t>n to de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ined 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</w:tr>
      <w:tr w:rsidR="0032653E">
        <w:trPr>
          <w:trHeight w:hRule="exact" w:val="1054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14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inst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on mob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 phone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h 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lps u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 to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ind new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ompatib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with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obi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phone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plat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 and do</w:t>
            </w:r>
            <w:r>
              <w:rPr>
                <w:spacing w:val="-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nload th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 f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</w:p>
        </w:tc>
      </w:tr>
      <w:tr w:rsidR="0032653E">
        <w:trPr>
          <w:trHeight w:hRule="exact" w:val="50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tak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holder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rson </w:t>
            </w:r>
            <w:r>
              <w:rPr>
                <w:spacing w:val="-1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ho </w:t>
            </w:r>
            <w:proofErr w:type="gramStart"/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 in</w:t>
            </w:r>
            <w:r>
              <w:rPr>
                <w:spacing w:val="1"/>
                <w:sz w:val="24"/>
                <w:szCs w:val="24"/>
              </w:rPr>
              <w:t>te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with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5"/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who is not 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lope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.</w:t>
            </w:r>
          </w:p>
        </w:tc>
      </w:tr>
      <w:tr w:rsidR="0032653E">
        <w:trPr>
          <w:trHeight w:hRule="exact" w:val="499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</w:p>
        </w:tc>
      </w:tr>
      <w:tr w:rsidR="0032653E">
        <w:trPr>
          <w:trHeight w:hRule="exact" w:val="50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</w:p>
        </w:tc>
      </w:tr>
      <w:tr w:rsidR="0032653E">
        <w:trPr>
          <w:trHeight w:hRule="exact" w:val="50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4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y</w:t>
            </w:r>
          </w:p>
        </w:tc>
      </w:tr>
      <w:tr w:rsidR="0032653E">
        <w:trPr>
          <w:trHeight w:hRule="exact" w:val="50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TAG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uniqu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,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rsist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nt 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 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ontain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in a </w:t>
            </w:r>
            <w:proofErr w:type="spellStart"/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ment </w:t>
            </w:r>
            <w:r>
              <w:rPr>
                <w:spacing w:val="1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2]</w:t>
            </w:r>
          </w:p>
        </w:tc>
      </w:tr>
      <w:tr w:rsidR="0032653E">
        <w:trPr>
          <w:trHeight w:hRule="exact" w:val="775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G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5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sho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t, 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 of the</w:t>
            </w:r>
            <w:r>
              <w:rPr>
                <w:spacing w:val="-1"/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on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pt cont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in a </w:t>
            </w:r>
            <w:proofErr w:type="spellStart"/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z w:val="24"/>
                <w:szCs w:val="24"/>
              </w:rPr>
              <w:t xml:space="preserve"> stat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ment </w:t>
            </w:r>
            <w:r>
              <w:rPr>
                <w:spacing w:val="1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2]</w:t>
            </w:r>
          </w:p>
        </w:tc>
      </w:tr>
      <w:tr w:rsidR="0032653E">
        <w:trPr>
          <w:trHeight w:hRule="exact" w:val="778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sc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le 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f m</w:t>
            </w:r>
            <w:r>
              <w:rPr>
                <w:spacing w:val="-1"/>
                <w:sz w:val="24"/>
                <w:szCs w:val="24"/>
              </w:rPr>
              <w:t>ea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the 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quir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 co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tain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in a </w:t>
            </w:r>
            <w:proofErr w:type="spellStart"/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z w:val="24"/>
                <w:szCs w:val="24"/>
              </w:rPr>
              <w:t xml:space="preserve"> stat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ment </w:t>
            </w:r>
            <w:r>
              <w:rPr>
                <w:spacing w:val="1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2]</w:t>
            </w:r>
          </w:p>
        </w:tc>
      </w:tr>
      <w:tr w:rsidR="0032653E">
        <w:trPr>
          <w:trHeight w:hRule="exact" w:val="778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METER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7"/>
              <w:ind w:left="98" w:right="2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ss or 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vi</w:t>
            </w:r>
            <w:r>
              <w:rPr>
                <w:spacing w:val="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to establish 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on 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ontain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d in a </w:t>
            </w:r>
            <w:proofErr w:type="spellStart"/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pacing w:val="-5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2"/>
                <w:sz w:val="24"/>
                <w:szCs w:val="24"/>
              </w:rPr>
              <w:t>[</w:t>
            </w:r>
            <w:r>
              <w:rPr>
                <w:spacing w:val="-2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]</w:t>
            </w:r>
          </w:p>
        </w:tc>
      </w:tr>
      <w:tr w:rsidR="0032653E">
        <w:trPr>
          <w:trHeight w:hRule="exact" w:val="730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3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spacing w:line="240" w:lineRule="exact"/>
              <w:ind w:left="98" w:right="879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el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a </w:t>
            </w:r>
            <w:proofErr w:type="spellStart"/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[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]</w:t>
            </w:r>
          </w:p>
        </w:tc>
      </w:tr>
      <w:tr w:rsidR="0032653E">
        <w:trPr>
          <w:trHeight w:hRule="exact" w:val="73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LA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 w:right="58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ood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ed con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proofErr w:type="spellStart"/>
            <w:r>
              <w:rPr>
                <w:sz w:val="22"/>
                <w:szCs w:val="22"/>
              </w:rPr>
              <w:t>PLan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spellEnd"/>
            <w:r>
              <w:rPr>
                <w:sz w:val="22"/>
                <w:szCs w:val="22"/>
              </w:rPr>
              <w:t xml:space="preserve"> 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[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]</w:t>
            </w:r>
          </w:p>
        </w:tc>
      </w:tr>
      <w:tr w:rsidR="0032653E">
        <w:trPr>
          <w:trHeight w:hRule="exact" w:val="732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W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3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spacing w:line="240" w:lineRule="exact"/>
              <w:ind w:left="98" w:right="3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 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eans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proofErr w:type="spellStart"/>
            <w:r>
              <w:rPr>
                <w:sz w:val="22"/>
                <w:szCs w:val="22"/>
              </w:rPr>
              <w:t>PLa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[</w:t>
            </w:r>
            <w:r>
              <w:rPr>
                <w:sz w:val="22"/>
                <w:szCs w:val="22"/>
              </w:rPr>
              <w:t>2]</w:t>
            </w:r>
          </w:p>
        </w:tc>
      </w:tr>
      <w:tr w:rsidR="0032653E">
        <w:trPr>
          <w:trHeight w:hRule="exact" w:val="478"/>
        </w:trPr>
        <w:tc>
          <w:tcPr>
            <w:tcW w:w="229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ED</w:t>
            </w:r>
          </w:p>
        </w:tc>
        <w:tc>
          <w:tcPr>
            <w:tcW w:w="728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a </w:t>
            </w:r>
            <w:proofErr w:type="spellStart"/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[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]</w:t>
            </w:r>
          </w:p>
        </w:tc>
      </w:tr>
    </w:tbl>
    <w:p w:rsidR="0032653E" w:rsidRDefault="0032653E">
      <w:pPr>
        <w:spacing w:before="2" w:line="180" w:lineRule="exact"/>
        <w:rPr>
          <w:sz w:val="19"/>
          <w:szCs w:val="19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spacing w:before="23"/>
        <w:ind w:left="220"/>
        <w:rPr>
          <w:rFonts w:ascii="Cambria" w:eastAsia="Cambria" w:hAnsi="Cambria" w:cs="Cambria"/>
          <w:sz w:val="26"/>
          <w:szCs w:val="26"/>
        </w:rPr>
      </w:pPr>
      <w:bookmarkStart w:id="3" w:name="_Hlk529299977"/>
      <w:r>
        <w:rPr>
          <w:rFonts w:ascii="Cambria" w:eastAsia="Cambria" w:hAnsi="Cambria" w:cs="Cambria"/>
          <w:b/>
          <w:color w:val="4F81BC"/>
          <w:sz w:val="26"/>
          <w:szCs w:val="26"/>
        </w:rPr>
        <w:t>1.4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  <w:bookmarkEnd w:id="3"/>
    </w:p>
    <w:p w:rsidR="0032653E" w:rsidRDefault="00831273">
      <w:pPr>
        <w:spacing w:line="240" w:lineRule="exact"/>
        <w:ind w:left="276"/>
        <w:rPr>
          <w:sz w:val="22"/>
          <w:szCs w:val="22"/>
        </w:rPr>
      </w:pPr>
      <w:r>
        <w:rPr>
          <w:spacing w:val="1"/>
          <w:sz w:val="22"/>
          <w:szCs w:val="22"/>
        </w:rPr>
        <w:t>[</w:t>
      </w:r>
      <w:r>
        <w:rPr>
          <w:sz w:val="22"/>
          <w:szCs w:val="22"/>
        </w:rPr>
        <w:t>1]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ds Co</w:t>
      </w:r>
      <w:r>
        <w:rPr>
          <w:spacing w:val="-4"/>
          <w:sz w:val="22"/>
          <w:szCs w:val="22"/>
        </w:rPr>
        <w:t>mm</w:t>
      </w:r>
      <w:r>
        <w:rPr>
          <w:spacing w:val="1"/>
          <w:sz w:val="22"/>
          <w:szCs w:val="22"/>
        </w:rPr>
        <w:t>itt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“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proofErr w:type="spellStart"/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 83</w:t>
      </w:r>
      <w:r>
        <w:rPr>
          <w:spacing w:val="4"/>
          <w:sz w:val="22"/>
          <w:szCs w:val="22"/>
        </w:rPr>
        <w:t>0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1998,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ended</w:t>
      </w:r>
    </w:p>
    <w:p w:rsidR="0032653E" w:rsidRDefault="00831273">
      <w:pPr>
        <w:spacing w:before="37"/>
        <w:ind w:left="220"/>
        <w:rPr>
          <w:sz w:val="22"/>
          <w:szCs w:val="22"/>
        </w:rPr>
      </w:pP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R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”</w:t>
      </w:r>
      <w:r>
        <w:rPr>
          <w:sz w:val="22"/>
          <w:szCs w:val="22"/>
        </w:rPr>
        <w:t xml:space="preserve">, 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20,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1998.</w:t>
      </w:r>
    </w:p>
    <w:p w:rsidR="0032653E" w:rsidRDefault="0032653E">
      <w:pPr>
        <w:spacing w:before="17" w:line="220" w:lineRule="exact"/>
        <w:rPr>
          <w:sz w:val="22"/>
          <w:szCs w:val="22"/>
        </w:rPr>
      </w:pPr>
    </w:p>
    <w:p w:rsidR="0032653E" w:rsidRDefault="00831273">
      <w:pPr>
        <w:ind w:left="220"/>
        <w:rPr>
          <w:sz w:val="22"/>
          <w:szCs w:val="22"/>
        </w:rPr>
        <w:sectPr w:rsidR="0032653E">
          <w:footerReference w:type="default" r:id="rId9"/>
          <w:pgSz w:w="12240" w:h="15840"/>
          <w:pgMar w:top="1340" w:right="1220" w:bottom="280" w:left="1220" w:header="0" w:footer="991" w:gutter="0"/>
          <w:cols w:space="720"/>
        </w:sectPr>
      </w:pPr>
      <w:r>
        <w:rPr>
          <w:spacing w:val="1"/>
          <w:sz w:val="22"/>
          <w:szCs w:val="22"/>
        </w:rPr>
        <w:t>[</w:t>
      </w:r>
      <w:r>
        <w:rPr>
          <w:sz w:val="22"/>
          <w:szCs w:val="22"/>
        </w:rPr>
        <w:t>2]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R,</w:t>
      </w:r>
      <w:r>
        <w:rPr>
          <w:spacing w:val="-2"/>
          <w:sz w:val="22"/>
          <w:szCs w:val="22"/>
        </w:rPr>
        <w:t>”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_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e5b_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00914”,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npu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hed.</w:t>
      </w:r>
    </w:p>
    <w:p w:rsidR="0032653E" w:rsidRDefault="00831273">
      <w:pPr>
        <w:spacing w:before="74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[</w:t>
      </w:r>
      <w:r>
        <w:rPr>
          <w:sz w:val="22"/>
          <w:szCs w:val="22"/>
        </w:rPr>
        <w:t>3]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 A, </w:t>
      </w:r>
      <w:r>
        <w:rPr>
          <w:spacing w:val="-3"/>
          <w:sz w:val="22"/>
          <w:szCs w:val="22"/>
        </w:rPr>
        <w:t>“</w:t>
      </w:r>
      <w:r>
        <w:rPr>
          <w:sz w:val="22"/>
          <w:szCs w:val="22"/>
        </w:rPr>
        <w:t>Ju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Eno</w:t>
      </w:r>
      <w:r>
        <w:rPr>
          <w:spacing w:val="-3"/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ar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”, New</w:t>
      </w:r>
      <w:r>
        <w:rPr>
          <w:spacing w:val="-1"/>
          <w:sz w:val="22"/>
          <w:szCs w:val="22"/>
        </w:rPr>
        <w:t xml:space="preserve"> Y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ouse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Pub</w:t>
      </w:r>
      <w:r>
        <w:rPr>
          <w:spacing w:val="-2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 20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5.</w:t>
      </w:r>
    </w:p>
    <w:p w:rsidR="0032653E" w:rsidRDefault="0032653E">
      <w:pPr>
        <w:spacing w:before="16" w:line="260" w:lineRule="exact"/>
        <w:rPr>
          <w:sz w:val="26"/>
          <w:szCs w:val="26"/>
        </w:rPr>
      </w:pPr>
    </w:p>
    <w:p w:rsidR="0032653E" w:rsidRDefault="00831273">
      <w:pPr>
        <w:ind w:left="100" w:right="1324"/>
        <w:rPr>
          <w:sz w:val="22"/>
          <w:szCs w:val="22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4] </w:t>
      </w:r>
      <w:r>
        <w:rPr>
          <w:spacing w:val="1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, “A </w:t>
      </w:r>
      <w:r>
        <w:rPr>
          <w:spacing w:val="-2"/>
          <w:sz w:val="22"/>
          <w:szCs w:val="22"/>
        </w:rPr>
        <w:t>Co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V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 Ap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>”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</w:t>
      </w:r>
      <w:r>
        <w:rPr>
          <w:spacing w:val="-3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- </w:t>
      </w:r>
      <w:proofErr w:type="spellStart"/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Uni.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997</w:t>
      </w:r>
    </w:p>
    <w:p w:rsidR="0032653E" w:rsidRDefault="0032653E">
      <w:pPr>
        <w:spacing w:before="6" w:line="100" w:lineRule="exact"/>
        <w:rPr>
          <w:sz w:val="11"/>
          <w:szCs w:val="11"/>
        </w:rPr>
      </w:pPr>
    </w:p>
    <w:p w:rsidR="0032653E" w:rsidRDefault="0032653E">
      <w:pPr>
        <w:spacing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1.5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rv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w</w:t>
      </w: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co</w:t>
      </w:r>
      <w:r>
        <w:rPr>
          <w:sz w:val="22"/>
          <w:szCs w:val="22"/>
        </w:rPr>
        <w:t xml:space="preserve">nd one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</w:p>
    <w:p w:rsidR="0032653E" w:rsidRDefault="00831273">
      <w:pPr>
        <w:spacing w:before="37" w:line="275" w:lineRule="auto"/>
        <w:ind w:left="100" w:right="110"/>
        <w:rPr>
          <w:sz w:val="22"/>
          <w:szCs w:val="22"/>
        </w:rPr>
      </w:pP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of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s. Th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 Fur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58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qu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proofErr w:type="gram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ci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54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6"/>
          <w:sz w:val="22"/>
          <w:szCs w:val="22"/>
        </w:rPr>
        <w:t>h</w:t>
      </w:r>
      <w:r>
        <w:rPr>
          <w:sz w:val="22"/>
          <w:szCs w:val="22"/>
        </w:rPr>
        <w:t>e cho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4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n.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68"/>
        <w:rPr>
          <w:sz w:val="22"/>
          <w:szCs w:val="22"/>
        </w:rPr>
        <w:sectPr w:rsidR="0032653E">
          <w:pgSz w:w="12240" w:h="15840"/>
          <w:pgMar w:top="1360" w:right="1500" w:bottom="280" w:left="1340" w:header="0" w:footer="991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56"/>
        <w:ind w:left="100"/>
        <w:rPr>
          <w:rFonts w:ascii="Cambria" w:eastAsia="Cambria" w:hAnsi="Cambria" w:cs="Cambria"/>
          <w:sz w:val="28"/>
          <w:szCs w:val="28"/>
        </w:rPr>
      </w:pPr>
      <w:bookmarkStart w:id="4" w:name="_Hlk529300510"/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2.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Overall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des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ri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32653E" w:rsidRDefault="00831273">
      <w:pPr>
        <w:spacing w:before="47" w:line="276" w:lineRule="auto"/>
        <w:ind w:left="100" w:right="237"/>
        <w:rPr>
          <w:sz w:val="22"/>
          <w:szCs w:val="22"/>
        </w:rPr>
      </w:pPr>
      <w:bookmarkStart w:id="5" w:name="_Hlk529300547"/>
      <w:bookmarkEnd w:id="4"/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show how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bookmarkEnd w:id="5"/>
      <w:r>
        <w:rPr>
          <w:sz w:val="22"/>
          <w:szCs w:val="22"/>
        </w:rPr>
        <w:t xml:space="preserve">. </w:t>
      </w:r>
      <w:bookmarkStart w:id="6" w:name="_Hlk529300614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what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what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pe. At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ed.</w:t>
      </w:r>
    </w:p>
    <w:bookmarkEnd w:id="6"/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2.1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Pr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od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pe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4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pe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v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  <w:r w:rsidR="00745823">
        <w:rPr>
          <w:rFonts w:ascii="Cambria" w:eastAsia="Cambria" w:hAnsi="Cambria" w:cs="Cambria"/>
          <w:b/>
          <w:color w:val="4F81BC"/>
          <w:sz w:val="26"/>
          <w:szCs w:val="26"/>
        </w:rPr>
        <w:t xml:space="preserve">   # htt3ml fel second phase design phase</w:t>
      </w:r>
    </w:p>
    <w:p w:rsidR="0032653E" w:rsidRDefault="00831273">
      <w:pPr>
        <w:spacing w:before="39" w:line="275" w:lineRule="auto"/>
        <w:ind w:left="100" w:right="11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one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6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 xml:space="preserve">or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32653E" w:rsidRDefault="00831273">
      <w:pPr>
        <w:spacing w:before="1"/>
        <w:ind w:left="10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whol</w:t>
      </w:r>
      <w:r>
        <w:rPr>
          <w:spacing w:val="-2"/>
          <w:sz w:val="22"/>
          <w:szCs w:val="22"/>
        </w:rPr>
        <w:t>e</w:t>
      </w:r>
      <w:proofErr w:type="gramEnd"/>
      <w:r>
        <w:rPr>
          <w:sz w:val="22"/>
          <w:szCs w:val="22"/>
        </w:rPr>
        <w:t>.</w:t>
      </w:r>
    </w:p>
    <w:p w:rsidR="0032653E" w:rsidRDefault="0032653E">
      <w:pPr>
        <w:spacing w:before="20" w:line="220" w:lineRule="exact"/>
        <w:rPr>
          <w:sz w:val="22"/>
          <w:szCs w:val="22"/>
        </w:rPr>
      </w:pPr>
    </w:p>
    <w:p w:rsidR="0032653E" w:rsidRDefault="00831273">
      <w:pPr>
        <w:spacing w:line="276" w:lineRule="auto"/>
        <w:ind w:left="100" w:right="412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PS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ne,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a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PS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1.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PS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, but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bedded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der</w:t>
      </w:r>
    </w:p>
    <w:p w:rsidR="0032653E" w:rsidRDefault="00831273">
      <w:pPr>
        <w:spacing w:before="1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 w:line="240" w:lineRule="exact"/>
        <w:ind w:left="100"/>
        <w:rPr>
          <w:sz w:val="22"/>
          <w:szCs w:val="22"/>
        </w:rPr>
      </w:pP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n a 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ea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s</w:t>
      </w:r>
      <w:r>
        <w:rPr>
          <w:spacing w:val="-1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anne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.</w:t>
      </w:r>
    </w:p>
    <w:p w:rsidR="0032653E" w:rsidRDefault="0032653E">
      <w:pPr>
        <w:spacing w:before="12" w:line="200" w:lineRule="exact"/>
        <w:sectPr w:rsidR="0032653E">
          <w:pgSz w:w="12240" w:h="15840"/>
          <w:pgMar w:top="1380" w:right="1400" w:bottom="280" w:left="1340" w:header="0" w:footer="991" w:gutter="0"/>
          <w:cols w:space="720"/>
        </w:sectPr>
      </w:pPr>
    </w:p>
    <w:p w:rsidR="0032653E" w:rsidRDefault="00831273">
      <w:pPr>
        <w:spacing w:before="32" w:line="275" w:lineRule="auto"/>
        <w:ind w:left="100" w:right="89"/>
        <w:jc w:val="both"/>
        <w:rPr>
          <w:sz w:val="22"/>
          <w:szCs w:val="22"/>
        </w:rPr>
      </w:pPr>
      <w:r>
        <w:rPr>
          <w:sz w:val="22"/>
          <w:szCs w:val="22"/>
        </w:rPr>
        <w:t>Sin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cen</w:t>
      </w:r>
      <w:r>
        <w:rPr>
          <w:spacing w:val="1"/>
          <w:sz w:val="22"/>
          <w:szCs w:val="22"/>
        </w:rPr>
        <w:t>tr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ewhere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a.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wi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</w:p>
    <w:p w:rsidR="0032653E" w:rsidRDefault="00831273">
      <w:pPr>
        <w:spacing w:before="1" w:line="276" w:lineRule="auto"/>
        <w:ind w:left="100" w:right="-38"/>
        <w:rPr>
          <w:sz w:val="22"/>
          <w:szCs w:val="22"/>
        </w:rPr>
      </w:pP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e, howe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po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a. </w:t>
      </w:r>
      <w:proofErr w:type="gram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32653E" w:rsidRDefault="00831273">
      <w:pPr>
        <w:ind w:left="100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32653E">
      <w:pPr>
        <w:spacing w:before="17" w:line="220" w:lineRule="exact"/>
        <w:rPr>
          <w:sz w:val="22"/>
          <w:szCs w:val="22"/>
        </w:rPr>
      </w:pP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pacing w:val="2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ob</w:t>
      </w:r>
      <w:r>
        <w:rPr>
          <w:spacing w:val="1"/>
          <w:position w:val="-1"/>
          <w:sz w:val="22"/>
          <w:szCs w:val="22"/>
        </w:rPr>
        <w:t>il</w:t>
      </w:r>
      <w:r>
        <w:rPr>
          <w:position w:val="-1"/>
          <w:sz w:val="22"/>
          <w:szCs w:val="22"/>
        </w:rPr>
        <w:t xml:space="preserve">e 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 h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so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 xml:space="preserve">e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s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abo</w:t>
      </w:r>
      <w:r>
        <w:rPr>
          <w:spacing w:val="-2"/>
          <w:position w:val="-1"/>
          <w:sz w:val="22"/>
          <w:szCs w:val="22"/>
        </w:rPr>
        <w:t>u</w:t>
      </w:r>
      <w:r>
        <w:rPr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</w:p>
    <w:p w:rsidR="0032653E" w:rsidRDefault="00831273">
      <w:pPr>
        <w:spacing w:before="6" w:line="140" w:lineRule="exact"/>
        <w:rPr>
          <w:sz w:val="15"/>
          <w:szCs w:val="15"/>
        </w:rPr>
      </w:pPr>
      <w:r>
        <w:br w:type="column"/>
      </w: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rPr>
          <w:sz w:val="18"/>
          <w:szCs w:val="18"/>
        </w:rPr>
        <w:sectPr w:rsidR="0032653E">
          <w:type w:val="continuous"/>
          <w:pgSz w:w="12240" w:h="15840"/>
          <w:pgMar w:top="1480" w:right="1400" w:bottom="280" w:left="1340" w:header="720" w:footer="720" w:gutter="0"/>
          <w:cols w:num="2" w:space="720" w:equalWidth="0">
            <w:col w:w="5429" w:space="1181"/>
            <w:col w:w="2890"/>
          </w:cols>
        </w:sectPr>
      </w:pPr>
      <w:r>
        <w:rPr>
          <w:b/>
          <w:color w:val="4F81BC"/>
          <w:sz w:val="18"/>
          <w:szCs w:val="18"/>
        </w:rPr>
        <w:t>F</w:t>
      </w:r>
      <w:r>
        <w:rPr>
          <w:b/>
          <w:color w:val="4F81BC"/>
          <w:spacing w:val="1"/>
          <w:sz w:val="18"/>
          <w:szCs w:val="18"/>
        </w:rPr>
        <w:t>ig</w:t>
      </w:r>
      <w:r>
        <w:rPr>
          <w:b/>
          <w:color w:val="4F81BC"/>
          <w:spacing w:val="-2"/>
          <w:sz w:val="18"/>
          <w:szCs w:val="18"/>
        </w:rPr>
        <w:t>u</w:t>
      </w:r>
      <w:r>
        <w:rPr>
          <w:b/>
          <w:color w:val="4F81BC"/>
          <w:spacing w:val="-1"/>
          <w:sz w:val="18"/>
          <w:szCs w:val="18"/>
        </w:rPr>
        <w:t>r</w:t>
      </w:r>
      <w:r>
        <w:rPr>
          <w:b/>
          <w:color w:val="4F81BC"/>
          <w:sz w:val="18"/>
          <w:szCs w:val="18"/>
        </w:rPr>
        <w:t>e 1</w:t>
      </w:r>
      <w:r>
        <w:rPr>
          <w:b/>
          <w:color w:val="4F81BC"/>
          <w:spacing w:val="2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-</w:t>
      </w:r>
      <w:r>
        <w:rPr>
          <w:b/>
          <w:color w:val="4F81BC"/>
          <w:spacing w:val="-2"/>
          <w:sz w:val="18"/>
          <w:szCs w:val="18"/>
        </w:rPr>
        <w:t xml:space="preserve"> </w:t>
      </w:r>
      <w:r>
        <w:rPr>
          <w:b/>
          <w:color w:val="4F81BC"/>
          <w:spacing w:val="2"/>
          <w:sz w:val="18"/>
          <w:szCs w:val="18"/>
        </w:rPr>
        <w:t>B</w:t>
      </w:r>
      <w:r>
        <w:rPr>
          <w:b/>
          <w:color w:val="4F81BC"/>
          <w:sz w:val="18"/>
          <w:szCs w:val="18"/>
        </w:rPr>
        <w:t>l</w:t>
      </w:r>
      <w:r>
        <w:rPr>
          <w:b/>
          <w:color w:val="4F81BC"/>
          <w:spacing w:val="-1"/>
          <w:sz w:val="18"/>
          <w:szCs w:val="18"/>
        </w:rPr>
        <w:t>o</w:t>
      </w:r>
      <w:r>
        <w:rPr>
          <w:b/>
          <w:color w:val="4F81BC"/>
          <w:spacing w:val="1"/>
          <w:sz w:val="18"/>
          <w:szCs w:val="18"/>
        </w:rPr>
        <w:t>c</w:t>
      </w:r>
      <w:r>
        <w:rPr>
          <w:b/>
          <w:color w:val="4F81BC"/>
          <w:sz w:val="18"/>
          <w:szCs w:val="18"/>
        </w:rPr>
        <w:t>k</w:t>
      </w:r>
      <w:r>
        <w:rPr>
          <w:b/>
          <w:color w:val="4F81BC"/>
          <w:spacing w:val="-4"/>
          <w:sz w:val="18"/>
          <w:szCs w:val="18"/>
        </w:rPr>
        <w:t xml:space="preserve"> </w:t>
      </w:r>
      <w:r>
        <w:rPr>
          <w:b/>
          <w:color w:val="4F81BC"/>
          <w:spacing w:val="-2"/>
          <w:sz w:val="18"/>
          <w:szCs w:val="18"/>
        </w:rPr>
        <w:t>d</w:t>
      </w:r>
      <w:r>
        <w:rPr>
          <w:b/>
          <w:color w:val="4F81BC"/>
          <w:sz w:val="18"/>
          <w:szCs w:val="18"/>
        </w:rPr>
        <w:t>i</w:t>
      </w:r>
      <w:r>
        <w:rPr>
          <w:b/>
          <w:color w:val="4F81BC"/>
          <w:spacing w:val="-1"/>
          <w:sz w:val="18"/>
          <w:szCs w:val="18"/>
        </w:rPr>
        <w:t>a</w:t>
      </w:r>
      <w:r>
        <w:rPr>
          <w:b/>
          <w:color w:val="4F81BC"/>
          <w:spacing w:val="1"/>
          <w:sz w:val="18"/>
          <w:szCs w:val="18"/>
        </w:rPr>
        <w:t>gra</w:t>
      </w:r>
      <w:r>
        <w:rPr>
          <w:b/>
          <w:color w:val="4F81BC"/>
          <w:sz w:val="18"/>
          <w:szCs w:val="18"/>
        </w:rPr>
        <w:t>m</w:t>
      </w:r>
    </w:p>
    <w:p w:rsidR="0032653E" w:rsidRDefault="00A03714">
      <w:pPr>
        <w:spacing w:before="44" w:line="275" w:lineRule="auto"/>
        <w:ind w:left="100" w:right="358"/>
        <w:rPr>
          <w:sz w:val="22"/>
          <w:szCs w:val="22"/>
        </w:rPr>
      </w:pPr>
      <w:r>
        <w:pict>
          <v:group id="_x0000_s1142" style="position:absolute;left:0;text-align:left;margin-left:346.75pt;margin-top:211.5pt;width:197.85pt;height:320.1pt;z-index:-10454;mso-position-horizontal-relative:page;mso-position-vertical-relative:page" coordorigin="6935,4230" coordsize="3957,6402">
            <v:shape id="_x0000_s1145" type="#_x0000_t75" style="position:absolute;left:6952;top:4230;width:3937;height:6075">
              <v:imagedata r:id="rId10" o:title=""/>
            </v:shape>
            <v:shape id="_x0000_s1144" style="position:absolute;left:6945;top:10215;width:3937;height:407" coordorigin="6945,10215" coordsize="3937,407" path="m6945,10622r3937,l10882,10215r-3937,l6945,10622xe" stroked="f">
              <v:path arrowok="t"/>
            </v:shape>
            <v:shape id="_x0000_s1143" type="#_x0000_t75" style="position:absolute;left:6946;top:10214;width:3936;height:408">
              <v:imagedata r:id="rId11" o:title=""/>
            </v:shape>
            <w10:wrap anchorx="page" anchory="page"/>
          </v:group>
        </w:pict>
      </w:r>
      <w:r w:rsidR="00831273">
        <w:rPr>
          <w:spacing w:val="1"/>
          <w:sz w:val="22"/>
          <w:szCs w:val="22"/>
        </w:rPr>
        <w:t>r</w:t>
      </w:r>
      <w:r w:rsidR="00831273">
        <w:rPr>
          <w:sz w:val="22"/>
          <w:szCs w:val="22"/>
        </w:rPr>
        <w:t>e</w:t>
      </w:r>
      <w:r w:rsidR="00831273">
        <w:rPr>
          <w:spacing w:val="1"/>
          <w:sz w:val="22"/>
          <w:szCs w:val="22"/>
        </w:rPr>
        <w:t>s</w:t>
      </w:r>
      <w:r w:rsidR="00831273">
        <w:rPr>
          <w:sz w:val="22"/>
          <w:szCs w:val="22"/>
        </w:rPr>
        <w:t>o</w:t>
      </w:r>
      <w:r w:rsidR="00831273">
        <w:rPr>
          <w:spacing w:val="-2"/>
          <w:sz w:val="22"/>
          <w:szCs w:val="22"/>
        </w:rPr>
        <w:t>u</w:t>
      </w:r>
      <w:r w:rsidR="00831273">
        <w:rPr>
          <w:spacing w:val="1"/>
          <w:sz w:val="22"/>
          <w:szCs w:val="22"/>
        </w:rPr>
        <w:t>r</w:t>
      </w:r>
      <w:r w:rsidR="00831273">
        <w:rPr>
          <w:spacing w:val="-2"/>
          <w:sz w:val="22"/>
          <w:szCs w:val="22"/>
        </w:rPr>
        <w:t>c</w:t>
      </w:r>
      <w:r w:rsidR="00831273">
        <w:rPr>
          <w:sz w:val="22"/>
          <w:szCs w:val="22"/>
        </w:rPr>
        <w:t>e a</w:t>
      </w:r>
      <w:r w:rsidR="00831273">
        <w:rPr>
          <w:spacing w:val="-1"/>
          <w:sz w:val="22"/>
          <w:szCs w:val="22"/>
        </w:rPr>
        <w:t>l</w:t>
      </w:r>
      <w:r w:rsidR="00831273">
        <w:rPr>
          <w:spacing w:val="1"/>
          <w:sz w:val="22"/>
          <w:szCs w:val="22"/>
        </w:rPr>
        <w:t>l</w:t>
      </w:r>
      <w:r w:rsidR="00831273">
        <w:rPr>
          <w:sz w:val="22"/>
          <w:szCs w:val="22"/>
        </w:rPr>
        <w:t>o</w:t>
      </w:r>
      <w:r w:rsidR="00831273">
        <w:rPr>
          <w:spacing w:val="-2"/>
          <w:sz w:val="22"/>
          <w:szCs w:val="22"/>
        </w:rPr>
        <w:t>c</w:t>
      </w:r>
      <w:r w:rsidR="00831273">
        <w:rPr>
          <w:sz w:val="22"/>
          <w:szCs w:val="22"/>
        </w:rPr>
        <w:t>a</w:t>
      </w:r>
      <w:r w:rsidR="00831273">
        <w:rPr>
          <w:spacing w:val="-1"/>
          <w:sz w:val="22"/>
          <w:szCs w:val="22"/>
        </w:rPr>
        <w:t>t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>on.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2"/>
          <w:sz w:val="22"/>
          <w:szCs w:val="22"/>
        </w:rPr>
        <w:t>T</w:t>
      </w:r>
      <w:r w:rsidR="00831273">
        <w:rPr>
          <w:sz w:val="22"/>
          <w:szCs w:val="22"/>
        </w:rPr>
        <w:t>o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z w:val="22"/>
          <w:szCs w:val="22"/>
        </w:rPr>
        <w:t>a</w:t>
      </w:r>
      <w:r w:rsidR="00831273">
        <w:rPr>
          <w:spacing w:val="-2"/>
          <w:sz w:val="22"/>
          <w:szCs w:val="22"/>
        </w:rPr>
        <w:t>v</w:t>
      </w:r>
      <w:r w:rsidR="00831273">
        <w:rPr>
          <w:sz w:val="22"/>
          <w:szCs w:val="22"/>
        </w:rPr>
        <w:t>o</w:t>
      </w:r>
      <w:r w:rsidR="00831273">
        <w:rPr>
          <w:spacing w:val="-1"/>
          <w:sz w:val="22"/>
          <w:szCs w:val="22"/>
        </w:rPr>
        <w:t>i</w:t>
      </w:r>
      <w:r w:rsidR="00831273">
        <w:rPr>
          <w:sz w:val="22"/>
          <w:szCs w:val="22"/>
        </w:rPr>
        <w:t>d p</w:t>
      </w:r>
      <w:r w:rsidR="00831273">
        <w:rPr>
          <w:spacing w:val="1"/>
          <w:sz w:val="22"/>
          <w:szCs w:val="22"/>
        </w:rPr>
        <w:t>r</w:t>
      </w:r>
      <w:r w:rsidR="00831273">
        <w:rPr>
          <w:sz w:val="22"/>
          <w:szCs w:val="22"/>
        </w:rPr>
        <w:t>o</w:t>
      </w:r>
      <w:r w:rsidR="00831273">
        <w:rPr>
          <w:spacing w:val="-2"/>
          <w:sz w:val="22"/>
          <w:szCs w:val="22"/>
        </w:rPr>
        <w:t>b</w:t>
      </w:r>
      <w:r w:rsidR="00831273">
        <w:rPr>
          <w:spacing w:val="1"/>
          <w:sz w:val="22"/>
          <w:szCs w:val="22"/>
        </w:rPr>
        <w:t>l</w:t>
      </w:r>
      <w:r w:rsidR="00831273">
        <w:rPr>
          <w:sz w:val="22"/>
          <w:szCs w:val="22"/>
        </w:rPr>
        <w:t>e</w:t>
      </w:r>
      <w:r w:rsidR="00831273">
        <w:rPr>
          <w:spacing w:val="-3"/>
          <w:sz w:val="22"/>
          <w:szCs w:val="22"/>
        </w:rPr>
        <w:t>m</w:t>
      </w:r>
      <w:r w:rsidR="00831273">
        <w:rPr>
          <w:sz w:val="22"/>
          <w:szCs w:val="22"/>
        </w:rPr>
        <w:t>s w</w:t>
      </w:r>
      <w:r w:rsidR="00831273">
        <w:rPr>
          <w:spacing w:val="3"/>
          <w:sz w:val="22"/>
          <w:szCs w:val="22"/>
        </w:rPr>
        <w:t>i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h o</w:t>
      </w:r>
      <w:r w:rsidR="00831273">
        <w:rPr>
          <w:spacing w:val="-2"/>
          <w:sz w:val="22"/>
          <w:szCs w:val="22"/>
        </w:rPr>
        <w:t>v</w:t>
      </w:r>
      <w:r w:rsidR="00831273">
        <w:rPr>
          <w:sz w:val="22"/>
          <w:szCs w:val="22"/>
        </w:rPr>
        <w:t>e</w:t>
      </w:r>
      <w:r w:rsidR="00831273">
        <w:rPr>
          <w:spacing w:val="-1"/>
          <w:sz w:val="22"/>
          <w:szCs w:val="22"/>
        </w:rPr>
        <w:t>r</w:t>
      </w:r>
      <w:r w:rsidR="00831273">
        <w:rPr>
          <w:spacing w:val="1"/>
          <w:sz w:val="22"/>
          <w:szCs w:val="22"/>
        </w:rPr>
        <w:t>l</w:t>
      </w:r>
      <w:r w:rsidR="00831273">
        <w:rPr>
          <w:sz w:val="22"/>
          <w:szCs w:val="22"/>
        </w:rPr>
        <w:t>o</w:t>
      </w:r>
      <w:r w:rsidR="00831273">
        <w:rPr>
          <w:spacing w:val="-2"/>
          <w:sz w:val="22"/>
          <w:szCs w:val="22"/>
        </w:rPr>
        <w:t>a</w:t>
      </w:r>
      <w:r w:rsidR="00831273">
        <w:rPr>
          <w:sz w:val="22"/>
          <w:szCs w:val="22"/>
        </w:rPr>
        <w:t>d</w:t>
      </w:r>
      <w:r w:rsidR="00831273">
        <w:rPr>
          <w:spacing w:val="1"/>
          <w:sz w:val="22"/>
          <w:szCs w:val="22"/>
        </w:rPr>
        <w:t>i</w:t>
      </w:r>
      <w:r w:rsidR="00831273">
        <w:rPr>
          <w:spacing w:val="-2"/>
          <w:sz w:val="22"/>
          <w:szCs w:val="22"/>
        </w:rPr>
        <w:t>n</w:t>
      </w:r>
      <w:r w:rsidR="00831273">
        <w:rPr>
          <w:sz w:val="22"/>
          <w:szCs w:val="22"/>
        </w:rPr>
        <w:t>g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he ope</w:t>
      </w:r>
      <w:r w:rsidR="00831273">
        <w:rPr>
          <w:spacing w:val="-2"/>
          <w:sz w:val="22"/>
          <w:szCs w:val="22"/>
        </w:rPr>
        <w:t>r</w:t>
      </w:r>
      <w:r w:rsidR="00831273">
        <w:rPr>
          <w:sz w:val="22"/>
          <w:szCs w:val="22"/>
        </w:rPr>
        <w:t>a</w:t>
      </w:r>
      <w:r w:rsidR="00831273">
        <w:rPr>
          <w:spacing w:val="-1"/>
          <w:sz w:val="22"/>
          <w:szCs w:val="22"/>
        </w:rPr>
        <w:t>t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>ng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z w:val="22"/>
          <w:szCs w:val="22"/>
        </w:rPr>
        <w:t>s</w:t>
      </w:r>
      <w:r w:rsidR="00831273">
        <w:rPr>
          <w:spacing w:val="-2"/>
          <w:sz w:val="22"/>
          <w:szCs w:val="22"/>
        </w:rPr>
        <w:t>y</w:t>
      </w:r>
      <w:r w:rsidR="00831273">
        <w:rPr>
          <w:sz w:val="22"/>
          <w:szCs w:val="22"/>
        </w:rPr>
        <w:t>s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em</w:t>
      </w:r>
      <w:r w:rsidR="00831273">
        <w:rPr>
          <w:spacing w:val="-3"/>
          <w:sz w:val="22"/>
          <w:szCs w:val="22"/>
        </w:rPr>
        <w:t xml:space="preserve"> 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he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z w:val="22"/>
          <w:szCs w:val="22"/>
        </w:rPr>
        <w:t>app</w:t>
      </w:r>
      <w:r w:rsidR="00831273">
        <w:rPr>
          <w:spacing w:val="-1"/>
          <w:sz w:val="22"/>
          <w:szCs w:val="22"/>
        </w:rPr>
        <w:t>l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>c</w:t>
      </w:r>
      <w:r w:rsidR="00831273">
        <w:rPr>
          <w:spacing w:val="-2"/>
          <w:sz w:val="22"/>
          <w:szCs w:val="22"/>
        </w:rPr>
        <w:t>a</w:t>
      </w:r>
      <w:r w:rsidR="00831273">
        <w:rPr>
          <w:spacing w:val="1"/>
          <w:sz w:val="22"/>
          <w:szCs w:val="22"/>
        </w:rPr>
        <w:t>t</w:t>
      </w:r>
      <w:r w:rsidR="00831273">
        <w:rPr>
          <w:spacing w:val="-1"/>
          <w:sz w:val="22"/>
          <w:szCs w:val="22"/>
        </w:rPr>
        <w:t>i</w:t>
      </w:r>
      <w:r w:rsidR="00831273">
        <w:rPr>
          <w:sz w:val="22"/>
          <w:szCs w:val="22"/>
        </w:rPr>
        <w:t xml:space="preserve">on </w:t>
      </w:r>
      <w:r w:rsidR="00831273">
        <w:rPr>
          <w:spacing w:val="-1"/>
          <w:sz w:val="22"/>
          <w:szCs w:val="22"/>
        </w:rPr>
        <w:t>i</w:t>
      </w:r>
      <w:r w:rsidR="00831273">
        <w:rPr>
          <w:sz w:val="22"/>
          <w:szCs w:val="22"/>
        </w:rPr>
        <w:t>s o</w:t>
      </w:r>
      <w:r w:rsidR="00831273">
        <w:rPr>
          <w:spacing w:val="-2"/>
          <w:sz w:val="22"/>
          <w:szCs w:val="22"/>
        </w:rPr>
        <w:t>n</w:t>
      </w:r>
      <w:r w:rsidR="00831273">
        <w:rPr>
          <w:spacing w:val="1"/>
          <w:sz w:val="22"/>
          <w:szCs w:val="22"/>
        </w:rPr>
        <w:t>l</w:t>
      </w:r>
      <w:r w:rsidR="00831273">
        <w:rPr>
          <w:sz w:val="22"/>
          <w:szCs w:val="22"/>
        </w:rPr>
        <w:t>y a</w:t>
      </w:r>
      <w:r w:rsidR="00831273">
        <w:rPr>
          <w:spacing w:val="1"/>
          <w:sz w:val="22"/>
          <w:szCs w:val="22"/>
        </w:rPr>
        <w:t>l</w:t>
      </w:r>
      <w:r w:rsidR="00831273">
        <w:rPr>
          <w:spacing w:val="-1"/>
          <w:sz w:val="22"/>
          <w:szCs w:val="22"/>
        </w:rPr>
        <w:t>l</w:t>
      </w:r>
      <w:r w:rsidR="00831273">
        <w:rPr>
          <w:sz w:val="22"/>
          <w:szCs w:val="22"/>
        </w:rPr>
        <w:t>o</w:t>
      </w:r>
      <w:r w:rsidR="00831273">
        <w:rPr>
          <w:spacing w:val="-1"/>
          <w:sz w:val="22"/>
          <w:szCs w:val="22"/>
        </w:rPr>
        <w:t>w</w:t>
      </w:r>
      <w:r w:rsidR="00831273">
        <w:rPr>
          <w:sz w:val="22"/>
          <w:szCs w:val="22"/>
        </w:rPr>
        <w:t xml:space="preserve">ed </w:t>
      </w:r>
      <w:r w:rsidR="00831273">
        <w:rPr>
          <w:spacing w:val="-1"/>
          <w:sz w:val="22"/>
          <w:szCs w:val="22"/>
        </w:rPr>
        <w:t>t</w:t>
      </w:r>
      <w:r w:rsidR="00831273">
        <w:rPr>
          <w:sz w:val="22"/>
          <w:szCs w:val="22"/>
        </w:rPr>
        <w:t>o use</w:t>
      </w:r>
      <w:r w:rsidR="00831273">
        <w:rPr>
          <w:spacing w:val="-1"/>
          <w:sz w:val="22"/>
          <w:szCs w:val="22"/>
        </w:rPr>
        <w:t xml:space="preserve"> </w:t>
      </w:r>
      <w:r w:rsidR="00831273">
        <w:rPr>
          <w:sz w:val="22"/>
          <w:szCs w:val="22"/>
        </w:rPr>
        <w:t xml:space="preserve">20 </w:t>
      </w:r>
      <w:r w:rsidR="00831273">
        <w:rPr>
          <w:spacing w:val="-4"/>
          <w:sz w:val="22"/>
          <w:szCs w:val="22"/>
        </w:rPr>
        <w:t>m</w:t>
      </w:r>
      <w:r w:rsidR="00831273">
        <w:rPr>
          <w:sz w:val="22"/>
          <w:szCs w:val="22"/>
        </w:rPr>
        <w:t>e</w:t>
      </w:r>
      <w:r w:rsidR="00831273">
        <w:rPr>
          <w:spacing w:val="-2"/>
          <w:sz w:val="22"/>
          <w:szCs w:val="22"/>
        </w:rPr>
        <w:t>g</w:t>
      </w:r>
      <w:r w:rsidR="00831273">
        <w:rPr>
          <w:sz w:val="22"/>
          <w:szCs w:val="22"/>
        </w:rPr>
        <w:t>ab</w:t>
      </w:r>
      <w:r w:rsidR="00831273">
        <w:rPr>
          <w:spacing w:val="-2"/>
          <w:sz w:val="22"/>
          <w:szCs w:val="22"/>
        </w:rPr>
        <w:t>y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es</w:t>
      </w:r>
      <w:r w:rsidR="00831273">
        <w:rPr>
          <w:spacing w:val="1"/>
          <w:sz w:val="22"/>
          <w:szCs w:val="22"/>
        </w:rPr>
        <w:t xml:space="preserve"> </w:t>
      </w:r>
      <w:r w:rsidR="00831273">
        <w:rPr>
          <w:sz w:val="22"/>
          <w:szCs w:val="22"/>
        </w:rPr>
        <w:t>of</w:t>
      </w:r>
      <w:r w:rsidR="00831273">
        <w:rPr>
          <w:spacing w:val="1"/>
          <w:sz w:val="22"/>
          <w:szCs w:val="22"/>
        </w:rPr>
        <w:t xml:space="preserve"> </w:t>
      </w:r>
      <w:r w:rsidR="00831273">
        <w:rPr>
          <w:spacing w:val="-4"/>
          <w:sz w:val="22"/>
          <w:szCs w:val="22"/>
        </w:rPr>
        <w:t>m</w:t>
      </w:r>
      <w:r w:rsidR="00831273">
        <w:rPr>
          <w:sz w:val="22"/>
          <w:szCs w:val="22"/>
        </w:rPr>
        <w:t>e</w:t>
      </w:r>
      <w:r w:rsidR="00831273">
        <w:rPr>
          <w:spacing w:val="-3"/>
          <w:sz w:val="22"/>
          <w:szCs w:val="22"/>
        </w:rPr>
        <w:t>m</w:t>
      </w:r>
      <w:r w:rsidR="00831273">
        <w:rPr>
          <w:sz w:val="22"/>
          <w:szCs w:val="22"/>
        </w:rPr>
        <w:t>o</w:t>
      </w:r>
      <w:r w:rsidR="00831273">
        <w:rPr>
          <w:spacing w:val="1"/>
          <w:sz w:val="22"/>
          <w:szCs w:val="22"/>
        </w:rPr>
        <w:t>r</w:t>
      </w:r>
      <w:r w:rsidR="00831273">
        <w:rPr>
          <w:sz w:val="22"/>
          <w:szCs w:val="22"/>
        </w:rPr>
        <w:t xml:space="preserve">y </w:t>
      </w:r>
      <w:r w:rsidR="00831273">
        <w:rPr>
          <w:spacing w:val="-1"/>
          <w:sz w:val="22"/>
          <w:szCs w:val="22"/>
        </w:rPr>
        <w:t>w</w:t>
      </w:r>
      <w:r w:rsidR="00831273">
        <w:rPr>
          <w:sz w:val="22"/>
          <w:szCs w:val="22"/>
        </w:rPr>
        <w:t>h</w:t>
      </w:r>
      <w:r w:rsidR="00831273">
        <w:rPr>
          <w:spacing w:val="1"/>
          <w:sz w:val="22"/>
          <w:szCs w:val="22"/>
        </w:rPr>
        <w:t>il</w:t>
      </w:r>
      <w:r w:rsidR="00831273">
        <w:rPr>
          <w:sz w:val="22"/>
          <w:szCs w:val="22"/>
        </w:rPr>
        <w:t>e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1"/>
          <w:sz w:val="22"/>
          <w:szCs w:val="22"/>
        </w:rPr>
        <w:t>r</w:t>
      </w:r>
      <w:r w:rsidR="00831273">
        <w:rPr>
          <w:sz w:val="22"/>
          <w:szCs w:val="22"/>
        </w:rPr>
        <w:t>un</w:t>
      </w:r>
      <w:r w:rsidR="00831273">
        <w:rPr>
          <w:spacing w:val="-2"/>
          <w:sz w:val="22"/>
          <w:szCs w:val="22"/>
        </w:rPr>
        <w:t>n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>ng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 xml:space="preserve">he </w:t>
      </w:r>
      <w:r w:rsidR="00831273">
        <w:rPr>
          <w:spacing w:val="-2"/>
          <w:sz w:val="22"/>
          <w:szCs w:val="22"/>
        </w:rPr>
        <w:t>a</w:t>
      </w:r>
      <w:r w:rsidR="00831273">
        <w:rPr>
          <w:sz w:val="22"/>
          <w:szCs w:val="22"/>
        </w:rPr>
        <w:t>pp</w:t>
      </w:r>
      <w:r w:rsidR="00831273">
        <w:rPr>
          <w:spacing w:val="-1"/>
          <w:sz w:val="22"/>
          <w:szCs w:val="22"/>
        </w:rPr>
        <w:t>l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>c</w:t>
      </w:r>
      <w:r w:rsidR="00831273">
        <w:rPr>
          <w:spacing w:val="-2"/>
          <w:sz w:val="22"/>
          <w:szCs w:val="22"/>
        </w:rPr>
        <w:t>a</w:t>
      </w:r>
      <w:r w:rsidR="00831273">
        <w:rPr>
          <w:spacing w:val="1"/>
          <w:sz w:val="22"/>
          <w:szCs w:val="22"/>
        </w:rPr>
        <w:t>t</w:t>
      </w:r>
      <w:r w:rsidR="00831273">
        <w:rPr>
          <w:spacing w:val="-1"/>
          <w:sz w:val="22"/>
          <w:szCs w:val="22"/>
        </w:rPr>
        <w:t>i</w:t>
      </w:r>
      <w:r w:rsidR="00831273">
        <w:rPr>
          <w:sz w:val="22"/>
          <w:szCs w:val="22"/>
        </w:rPr>
        <w:t>on.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2"/>
          <w:sz w:val="22"/>
          <w:szCs w:val="22"/>
        </w:rPr>
        <w:t>T</w:t>
      </w:r>
      <w:r w:rsidR="00831273">
        <w:rPr>
          <w:sz w:val="22"/>
          <w:szCs w:val="22"/>
        </w:rPr>
        <w:t>he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-4"/>
          <w:sz w:val="22"/>
          <w:szCs w:val="22"/>
        </w:rPr>
        <w:t>m</w:t>
      </w:r>
      <w:r w:rsidR="00831273">
        <w:rPr>
          <w:sz w:val="22"/>
          <w:szCs w:val="22"/>
        </w:rPr>
        <w:t>ax</w:t>
      </w:r>
      <w:r w:rsidR="00831273">
        <w:rPr>
          <w:spacing w:val="1"/>
          <w:sz w:val="22"/>
          <w:szCs w:val="22"/>
        </w:rPr>
        <w:t>i</w:t>
      </w:r>
      <w:r w:rsidR="00831273">
        <w:rPr>
          <w:spacing w:val="-1"/>
          <w:sz w:val="22"/>
          <w:szCs w:val="22"/>
        </w:rPr>
        <w:t>m</w:t>
      </w:r>
      <w:r w:rsidR="00831273">
        <w:rPr>
          <w:sz w:val="22"/>
          <w:szCs w:val="22"/>
        </w:rPr>
        <w:t>um</w:t>
      </w:r>
      <w:r w:rsidR="00831273">
        <w:rPr>
          <w:spacing w:val="-4"/>
          <w:sz w:val="22"/>
          <w:szCs w:val="22"/>
        </w:rPr>
        <w:t xml:space="preserve"> </w:t>
      </w:r>
      <w:r w:rsidR="00831273">
        <w:rPr>
          <w:spacing w:val="3"/>
          <w:sz w:val="22"/>
          <w:szCs w:val="22"/>
        </w:rPr>
        <w:t>a</w:t>
      </w:r>
      <w:r w:rsidR="00831273">
        <w:rPr>
          <w:spacing w:val="-4"/>
          <w:sz w:val="22"/>
          <w:szCs w:val="22"/>
        </w:rPr>
        <w:t>m</w:t>
      </w:r>
      <w:r w:rsidR="00831273">
        <w:rPr>
          <w:sz w:val="22"/>
          <w:szCs w:val="22"/>
        </w:rPr>
        <w:t>ount</w:t>
      </w:r>
      <w:r w:rsidR="00831273">
        <w:rPr>
          <w:spacing w:val="1"/>
          <w:sz w:val="22"/>
          <w:szCs w:val="22"/>
        </w:rPr>
        <w:t xml:space="preserve"> </w:t>
      </w:r>
      <w:r w:rsidR="00831273">
        <w:rPr>
          <w:sz w:val="22"/>
          <w:szCs w:val="22"/>
        </w:rPr>
        <w:t>of</w:t>
      </w:r>
      <w:r w:rsidR="00831273">
        <w:rPr>
          <w:spacing w:val="1"/>
          <w:sz w:val="22"/>
          <w:szCs w:val="22"/>
        </w:rPr>
        <w:t xml:space="preserve"> </w:t>
      </w:r>
      <w:r w:rsidR="00831273">
        <w:rPr>
          <w:sz w:val="22"/>
          <w:szCs w:val="22"/>
        </w:rPr>
        <w:t>h</w:t>
      </w:r>
      <w:r w:rsidR="00831273">
        <w:rPr>
          <w:spacing w:val="-2"/>
          <w:sz w:val="22"/>
          <w:szCs w:val="22"/>
        </w:rPr>
        <w:t>a</w:t>
      </w:r>
      <w:r w:rsidR="00831273">
        <w:rPr>
          <w:spacing w:val="1"/>
          <w:sz w:val="22"/>
          <w:szCs w:val="22"/>
        </w:rPr>
        <w:t>r</w:t>
      </w:r>
      <w:r w:rsidR="00831273">
        <w:rPr>
          <w:sz w:val="22"/>
          <w:szCs w:val="22"/>
        </w:rPr>
        <w:t>d d</w:t>
      </w:r>
      <w:r w:rsidR="00831273">
        <w:rPr>
          <w:spacing w:val="1"/>
          <w:sz w:val="22"/>
          <w:szCs w:val="22"/>
        </w:rPr>
        <w:t>ri</w:t>
      </w:r>
      <w:r w:rsidR="00831273">
        <w:rPr>
          <w:spacing w:val="-2"/>
          <w:sz w:val="22"/>
          <w:szCs w:val="22"/>
        </w:rPr>
        <w:t>v</w:t>
      </w:r>
      <w:r w:rsidR="00831273">
        <w:rPr>
          <w:sz w:val="22"/>
          <w:szCs w:val="22"/>
        </w:rPr>
        <w:t xml:space="preserve">e </w:t>
      </w:r>
      <w:r w:rsidR="00831273">
        <w:rPr>
          <w:spacing w:val="1"/>
          <w:sz w:val="22"/>
          <w:szCs w:val="22"/>
        </w:rPr>
        <w:t>s</w:t>
      </w:r>
      <w:r w:rsidR="00831273">
        <w:rPr>
          <w:spacing w:val="-2"/>
          <w:sz w:val="22"/>
          <w:szCs w:val="22"/>
        </w:rPr>
        <w:t>p</w:t>
      </w:r>
      <w:r w:rsidR="00831273">
        <w:rPr>
          <w:sz w:val="22"/>
          <w:szCs w:val="22"/>
        </w:rPr>
        <w:t>ace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pacing w:val="1"/>
          <w:sz w:val="22"/>
          <w:szCs w:val="22"/>
        </w:rPr>
        <w:t>i</w:t>
      </w:r>
      <w:r w:rsidR="00831273">
        <w:rPr>
          <w:sz w:val="22"/>
          <w:szCs w:val="22"/>
        </w:rPr>
        <w:t xml:space="preserve">s </w:t>
      </w:r>
      <w:r w:rsidR="00831273">
        <w:rPr>
          <w:spacing w:val="-2"/>
          <w:sz w:val="22"/>
          <w:szCs w:val="22"/>
        </w:rPr>
        <w:t>a</w:t>
      </w:r>
      <w:r w:rsidR="00831273">
        <w:rPr>
          <w:spacing w:val="1"/>
          <w:sz w:val="22"/>
          <w:szCs w:val="22"/>
        </w:rPr>
        <w:t>l</w:t>
      </w:r>
      <w:r w:rsidR="00831273">
        <w:rPr>
          <w:sz w:val="22"/>
          <w:szCs w:val="22"/>
        </w:rPr>
        <w:t>so</w:t>
      </w:r>
      <w:r w:rsidR="00831273">
        <w:rPr>
          <w:spacing w:val="-2"/>
          <w:sz w:val="22"/>
          <w:szCs w:val="22"/>
        </w:rPr>
        <w:t xml:space="preserve"> </w:t>
      </w:r>
      <w:r w:rsidR="00831273">
        <w:rPr>
          <w:sz w:val="22"/>
          <w:szCs w:val="22"/>
        </w:rPr>
        <w:t xml:space="preserve">20 </w:t>
      </w:r>
      <w:r w:rsidR="00831273">
        <w:rPr>
          <w:spacing w:val="-4"/>
          <w:sz w:val="22"/>
          <w:szCs w:val="22"/>
        </w:rPr>
        <w:t>m</w:t>
      </w:r>
      <w:r w:rsidR="00831273">
        <w:rPr>
          <w:sz w:val="22"/>
          <w:szCs w:val="22"/>
        </w:rPr>
        <w:t>e</w:t>
      </w:r>
      <w:r w:rsidR="00831273">
        <w:rPr>
          <w:spacing w:val="-2"/>
          <w:sz w:val="22"/>
          <w:szCs w:val="22"/>
        </w:rPr>
        <w:t>g</w:t>
      </w:r>
      <w:r w:rsidR="00831273">
        <w:rPr>
          <w:spacing w:val="3"/>
          <w:sz w:val="22"/>
          <w:szCs w:val="22"/>
        </w:rPr>
        <w:t>a</w:t>
      </w:r>
      <w:r w:rsidR="00831273">
        <w:rPr>
          <w:sz w:val="22"/>
          <w:szCs w:val="22"/>
        </w:rPr>
        <w:t>b</w:t>
      </w:r>
      <w:r w:rsidR="00831273">
        <w:rPr>
          <w:spacing w:val="-2"/>
          <w:sz w:val="22"/>
          <w:szCs w:val="22"/>
        </w:rPr>
        <w:t>y</w:t>
      </w:r>
      <w:r w:rsidR="00831273">
        <w:rPr>
          <w:spacing w:val="1"/>
          <w:sz w:val="22"/>
          <w:szCs w:val="22"/>
        </w:rPr>
        <w:t>t</w:t>
      </w:r>
      <w:r w:rsidR="00831273">
        <w:rPr>
          <w:sz w:val="22"/>
          <w:szCs w:val="22"/>
        </w:rPr>
        <w:t>e</w:t>
      </w:r>
      <w:r w:rsidR="00831273">
        <w:rPr>
          <w:spacing w:val="1"/>
          <w:sz w:val="22"/>
          <w:szCs w:val="22"/>
        </w:rPr>
        <w:t>s</w:t>
      </w:r>
      <w:r w:rsidR="00831273">
        <w:rPr>
          <w:sz w:val="22"/>
          <w:szCs w:val="22"/>
        </w:rPr>
        <w:t>.</w:t>
      </w:r>
    </w:p>
    <w:p w:rsidR="0032653E" w:rsidRDefault="0032653E">
      <w:pPr>
        <w:spacing w:before="10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bookmarkStart w:id="7" w:name="_Hlk529300701"/>
      <w:r>
        <w:rPr>
          <w:rFonts w:ascii="Cambria" w:eastAsia="Cambria" w:hAnsi="Cambria" w:cs="Cambria"/>
          <w:b/>
          <w:color w:val="4F81BC"/>
          <w:sz w:val="26"/>
          <w:szCs w:val="26"/>
        </w:rPr>
        <w:t>2.2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Pr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od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nct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bookmarkEnd w:id="7"/>
    <w:p w:rsidR="0032653E" w:rsidRDefault="00831273">
      <w:pPr>
        <w:spacing w:before="39" w:line="275" w:lineRule="auto"/>
        <w:ind w:left="100" w:right="72"/>
        <w:rPr>
          <w:sz w:val="22"/>
          <w:szCs w:val="22"/>
        </w:rPr>
      </w:pP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bookmarkStart w:id="8" w:name="_Hlk529301279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bookmarkEnd w:id="8"/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211"/>
        <w:rPr>
          <w:sz w:val="22"/>
          <w:szCs w:val="22"/>
        </w:rPr>
        <w:sectPr w:rsidR="0032653E">
          <w:type w:val="continuous"/>
          <w:pgSz w:w="12240" w:h="15840"/>
          <w:pgMar w:top="1480" w:right="1400" w:bottom="280" w:left="1340" w:header="720" w:footer="720" w:gutter="0"/>
          <w:cols w:space="720"/>
        </w:sectPr>
      </w:pPr>
      <w:bookmarkStart w:id="9" w:name="_Hlk529301452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bookmarkEnd w:id="9"/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bookmarkStart w:id="10" w:name="_Hlk529301600"/>
      <w:bookmarkStart w:id="11" w:name="_GoBack"/>
      <w:r>
        <w:rPr>
          <w:sz w:val="22"/>
          <w:szCs w:val="22"/>
        </w:rPr>
        <w:t>, dep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ch.</w:t>
      </w:r>
      <w:r>
        <w:rPr>
          <w:spacing w:val="-2"/>
          <w:sz w:val="22"/>
          <w:szCs w:val="22"/>
        </w:rPr>
        <w:t xml:space="preserve"> </w:t>
      </w:r>
      <w:bookmarkEnd w:id="10"/>
      <w:bookmarkEnd w:id="11"/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 xml:space="preserve"> 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32653E" w:rsidRDefault="00831273">
      <w:pPr>
        <w:spacing w:before="74" w:line="275" w:lineRule="auto"/>
        <w:ind w:left="100" w:right="227"/>
        <w:rPr>
          <w:sz w:val="22"/>
          <w:szCs w:val="22"/>
        </w:rPr>
      </w:pPr>
      <w:r>
        <w:rPr>
          <w:spacing w:val="-4"/>
          <w:sz w:val="22"/>
          <w:szCs w:val="22"/>
        </w:rPr>
        <w:lastRenderedPageBreak/>
        <w:t>m</w:t>
      </w:r>
      <w:r>
        <w:rPr>
          <w:sz w:val="22"/>
          <w:szCs w:val="22"/>
        </w:rPr>
        <w:t>ap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show 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 as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how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e, or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the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7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da</w:t>
      </w:r>
      <w:r>
        <w:rPr>
          <w:spacing w:val="6"/>
          <w:sz w:val="22"/>
          <w:szCs w:val="22"/>
        </w:rPr>
        <w:t>t</w:t>
      </w:r>
      <w:r>
        <w:rPr>
          <w:sz w:val="22"/>
          <w:szCs w:val="22"/>
        </w:rPr>
        <w:t>e.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2.3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ri</w:t>
      </w:r>
      <w:r>
        <w:rPr>
          <w:rFonts w:ascii="Cambria" w:eastAsia="Cambria" w:hAnsi="Cambria" w:cs="Cambria"/>
          <w:b/>
          <w:color w:val="4F81BC"/>
          <w:spacing w:val="4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 w:line="275" w:lineRule="auto"/>
        <w:ind w:left="100" w:right="35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352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u</w:t>
      </w:r>
      <w:r>
        <w:rPr>
          <w:spacing w:val="-2"/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proofErr w:type="gramStart"/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, cho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hen 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et 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58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 but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eb 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d.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l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ur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14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 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so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no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4"/>
          <w:sz w:val="22"/>
          <w:szCs w:val="22"/>
        </w:rPr>
        <w:t>m</w:t>
      </w:r>
      <w:r>
        <w:rPr>
          <w:spacing w:val="5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32653E" w:rsidRDefault="0032653E">
      <w:pPr>
        <w:spacing w:before="10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2.4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 w:line="276" w:lineRule="auto"/>
        <w:ind w:left="100" w:right="33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 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hon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 Si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lti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ost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een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proofErr w:type="gramEnd"/>
      <w:r>
        <w:rPr>
          <w:sz w:val="22"/>
          <w:szCs w:val="22"/>
        </w:rPr>
        <w:t>.</w:t>
      </w:r>
    </w:p>
    <w:p w:rsidR="0032653E" w:rsidRDefault="0032653E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spacing w:line="277" w:lineRule="auto"/>
        <w:ind w:left="100" w:right="108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a</w:t>
      </w:r>
      <w:r>
        <w:rPr>
          <w:spacing w:val="3"/>
          <w:sz w:val="22"/>
          <w:szCs w:val="22"/>
        </w:rPr>
        <w:t>l</w:t>
      </w:r>
      <w:r>
        <w:rPr>
          <w:sz w:val="22"/>
          <w:szCs w:val="22"/>
        </w:rPr>
        <w:t>so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 Si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32653E" w:rsidRDefault="0032653E">
      <w:pPr>
        <w:spacing w:before="8" w:line="180" w:lineRule="exact"/>
        <w:rPr>
          <w:sz w:val="19"/>
          <w:szCs w:val="19"/>
        </w:rPr>
      </w:pPr>
    </w:p>
    <w:p w:rsidR="0032653E" w:rsidRDefault="00831273">
      <w:pPr>
        <w:spacing w:line="275" w:lineRule="auto"/>
        <w:ind w:left="100" w:right="16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web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rai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apa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e.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een b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ay be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ueue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ch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a.</w:t>
      </w:r>
    </w:p>
    <w:p w:rsidR="0032653E" w:rsidRDefault="0032653E">
      <w:pPr>
        <w:spacing w:before="10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2.5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As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ns</w:t>
      </w:r>
      <w:r>
        <w:rPr>
          <w:rFonts w:ascii="Cambria" w:eastAsia="Cambria" w:hAnsi="Cambria" w:cs="Cambria"/>
          <w:b/>
          <w:color w:val="4F81BC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ncies</w:t>
      </w:r>
    </w:p>
    <w:p w:rsidR="0032653E" w:rsidRDefault="00831273">
      <w:pPr>
        <w:spacing w:before="39" w:line="276" w:lineRule="auto"/>
        <w:ind w:left="100" w:right="351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as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ab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on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ance.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one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en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 exa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os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do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32653E" w:rsidRDefault="0032653E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spacing w:line="277" w:lineRule="auto"/>
        <w:ind w:left="100" w:right="252"/>
        <w:rPr>
          <w:sz w:val="22"/>
          <w:szCs w:val="22"/>
        </w:rPr>
        <w:sectPr w:rsidR="0032653E">
          <w:pgSz w:w="12240" w:h="15840"/>
          <w:pgMar w:top="1360" w:right="134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 co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pone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phones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pho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G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e</w:t>
      </w:r>
      <w:r>
        <w:rPr>
          <w:spacing w:val="5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</w:p>
    <w:p w:rsidR="0032653E" w:rsidRDefault="00831273">
      <w:pPr>
        <w:spacing w:before="74" w:line="276" w:lineRule="auto"/>
        <w:ind w:left="100" w:right="262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ean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2.6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g</w:t>
      </w:r>
      <w:r>
        <w:rPr>
          <w:rFonts w:ascii="Cambria" w:eastAsia="Cambria" w:hAnsi="Cambria" w:cs="Cambria"/>
          <w:b/>
          <w:color w:val="4F81BC"/>
          <w:spacing w:val="-1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f req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 w:line="275" w:lineRule="auto"/>
        <w:ind w:left="100" w:right="74"/>
        <w:rPr>
          <w:sz w:val="22"/>
          <w:szCs w:val="22"/>
        </w:rPr>
        <w:sectPr w:rsidR="0032653E">
          <w:pgSz w:w="12240" w:h="15840"/>
          <w:pgMar w:top="1360" w:right="1480" w:bottom="280" w:left="1340" w:header="0" w:footer="991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pacing w:val="-2"/>
          <w:sz w:val="22"/>
          <w:szCs w:val="22"/>
        </w:rPr>
        <w:t>ra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 xml:space="preserve">t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e A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x 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.</w:t>
      </w:r>
    </w:p>
    <w:p w:rsidR="0032653E" w:rsidRDefault="00A03714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r>
        <w:lastRenderedPageBreak/>
        <w:pict>
          <v:shape id="_x0000_s1141" type="#_x0000_t75" style="position:absolute;left:0;text-align:left;margin-left:43.55pt;margin-top:498pt;width:159pt;height:20.4pt;z-index:-10453;mso-position-horizontal-relative:page;mso-position-vertical-relative:page">
            <v:imagedata r:id="rId12" o:title=""/>
            <w10:wrap anchorx="page" anchory="page"/>
          </v:shape>
        </w:pic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3.</w:t>
      </w:r>
      <w:r w:rsidR="00831273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Speci</w:t>
      </w:r>
      <w:r w:rsidR="00831273"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f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ic</w:t>
      </w:r>
      <w:r w:rsidR="00831273"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re</w:t>
      </w:r>
      <w:r w:rsidR="00831273"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q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u</w:t>
      </w:r>
      <w:r w:rsidR="00831273"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i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 w:rsidR="00831273"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e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men</w:t>
      </w:r>
      <w:r w:rsidR="00831273"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t</w:t>
      </w:r>
      <w:r w:rsidR="00831273"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32653E" w:rsidRDefault="00831273">
      <w:pPr>
        <w:spacing w:before="44" w:line="277" w:lineRule="auto"/>
        <w:ind w:left="100" w:right="556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proofErr w:type="gramStart"/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7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32653E">
      <w:pPr>
        <w:spacing w:before="3" w:line="160" w:lineRule="exact"/>
        <w:rPr>
          <w:sz w:val="16"/>
          <w:szCs w:val="16"/>
        </w:rPr>
      </w:pPr>
    </w:p>
    <w:p w:rsidR="0032653E" w:rsidRDefault="0032653E">
      <w:pPr>
        <w:spacing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3.1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Ex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rn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rfa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qui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 w:line="275" w:lineRule="auto"/>
        <w:ind w:left="100" w:right="116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, so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4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p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ser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ces</w:t>
      </w:r>
    </w:p>
    <w:p w:rsidR="0032653E" w:rsidRDefault="00831273">
      <w:pPr>
        <w:spacing w:before="31" w:line="275" w:lineRule="auto"/>
        <w:ind w:left="100" w:right="145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 he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she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opens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2.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d, 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32653E" w:rsidRDefault="0032653E">
      <w:pPr>
        <w:spacing w:before="4" w:line="200" w:lineRule="exact"/>
      </w:pPr>
    </w:p>
    <w:p w:rsidR="0032653E" w:rsidRDefault="00831273">
      <w:pPr>
        <w:spacing w:line="275" w:lineRule="auto"/>
        <w:ind w:left="100" w:right="419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she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op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ned,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3. </w:t>
      </w:r>
      <w:r>
        <w:rPr>
          <w:spacing w:val="-1"/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sh</w:t>
      </w:r>
      <w:r>
        <w:rPr>
          <w:sz w:val="22"/>
          <w:szCs w:val="22"/>
        </w:rPr>
        <w:t>e wan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277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where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e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one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4. </w:t>
      </w:r>
      <w:r>
        <w:rPr>
          <w:spacing w:val="-1"/>
          <w:sz w:val="22"/>
          <w:szCs w:val="22"/>
        </w:rPr>
        <w:t>Al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o,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“P”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con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 wh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4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32653E" w:rsidRDefault="0032653E">
      <w:pPr>
        <w:spacing w:before="15" w:line="220" w:lineRule="exact"/>
        <w:rPr>
          <w:sz w:val="22"/>
          <w:szCs w:val="22"/>
        </w:rPr>
      </w:pPr>
    </w:p>
    <w:p w:rsidR="0032653E" w:rsidRDefault="00A03714">
      <w:pPr>
        <w:ind w:left="100"/>
      </w:pPr>
      <w:r>
        <w:pict>
          <v:shape id="_x0000_s1140" type="#_x0000_t75" style="position:absolute;left:0;text-align:left;margin-left:231pt;margin-top:.8pt;width:102.8pt;height:138.75pt;z-index:-10452;mso-position-horizontal-relative:page">
            <v:imagedata r:id="rId13" o:title=""/>
            <w10:wrap anchorx="page"/>
          </v:shape>
        </w:pict>
      </w:r>
      <w:r>
        <w:pict>
          <v:shape id="_x0000_s1139" type="#_x0000_t75" style="position:absolute;left:0;text-align:left;margin-left:401.25pt;margin-top:0;width:100.5pt;height:139.8pt;z-index:-10451;mso-position-horizontal-relative:page">
            <v:imagedata r:id="rId14" o:title=""/>
            <w10:wrap anchorx="page"/>
          </v:shape>
        </w:pict>
      </w:r>
      <w:r>
        <w:pict>
          <v:shape id="_x0000_i1025" type="#_x0000_t75" style="width:100.5pt;height:135pt">
            <v:imagedata r:id="rId15" o:title=""/>
          </v:shape>
        </w:pict>
      </w:r>
    </w:p>
    <w:p w:rsidR="0032653E" w:rsidRDefault="0032653E">
      <w:pPr>
        <w:spacing w:before="8" w:line="100" w:lineRule="exact"/>
        <w:rPr>
          <w:sz w:val="11"/>
          <w:szCs w:val="11"/>
        </w:rPr>
      </w:pPr>
    </w:p>
    <w:p w:rsidR="0032653E" w:rsidRDefault="00A03714">
      <w:pPr>
        <w:spacing w:line="280" w:lineRule="exact"/>
        <w:ind w:left="295"/>
        <w:rPr>
          <w:sz w:val="18"/>
          <w:szCs w:val="18"/>
        </w:rPr>
      </w:pPr>
      <w:r>
        <w:pict>
          <v:shape id="_x0000_s1137" type="#_x0000_t75" style="position:absolute;left:0;text-align:left;margin-left:213pt;margin-top:2.5pt;width:136.55pt;height:20.4pt;z-index:-10450;mso-position-horizontal-relative:page">
            <v:imagedata r:id="rId16" o:title=""/>
            <w10:wrap anchorx="page"/>
          </v:shape>
        </w:pict>
      </w:r>
      <w:r>
        <w:pict>
          <v:shape id="_x0000_s1136" type="#_x0000_t75" style="position:absolute;left:0;text-align:left;margin-left:384.7pt;margin-top:3.95pt;width:136.55pt;height:20.4pt;z-index:-10449;mso-position-horizontal-relative:page">
            <v:imagedata r:id="rId16" o:title=""/>
            <w10:wrap anchorx="page"/>
          </v:shape>
        </w:pict>
      </w:r>
      <w:r w:rsidR="00831273">
        <w:rPr>
          <w:b/>
          <w:color w:val="4F81BC"/>
          <w:position w:val="6"/>
          <w:sz w:val="18"/>
          <w:szCs w:val="18"/>
        </w:rPr>
        <w:t>F</w:t>
      </w:r>
      <w:r w:rsidR="00831273">
        <w:rPr>
          <w:b/>
          <w:color w:val="4F81BC"/>
          <w:spacing w:val="1"/>
          <w:position w:val="6"/>
          <w:sz w:val="18"/>
          <w:szCs w:val="18"/>
        </w:rPr>
        <w:t>ig</w:t>
      </w:r>
      <w:r w:rsidR="00831273">
        <w:rPr>
          <w:b/>
          <w:color w:val="4F81BC"/>
          <w:spacing w:val="-2"/>
          <w:position w:val="6"/>
          <w:sz w:val="18"/>
          <w:szCs w:val="18"/>
        </w:rPr>
        <w:t>u</w:t>
      </w:r>
      <w:r w:rsidR="00831273">
        <w:rPr>
          <w:b/>
          <w:color w:val="4F81BC"/>
          <w:spacing w:val="-1"/>
          <w:position w:val="6"/>
          <w:sz w:val="18"/>
          <w:szCs w:val="18"/>
        </w:rPr>
        <w:t>r</w:t>
      </w:r>
      <w:r w:rsidR="00831273">
        <w:rPr>
          <w:b/>
          <w:color w:val="4F81BC"/>
          <w:position w:val="6"/>
          <w:sz w:val="18"/>
          <w:szCs w:val="18"/>
        </w:rPr>
        <w:t>e 2</w:t>
      </w:r>
      <w:r w:rsidR="00831273">
        <w:rPr>
          <w:b/>
          <w:color w:val="4F81BC"/>
          <w:spacing w:val="2"/>
          <w:position w:val="6"/>
          <w:sz w:val="18"/>
          <w:szCs w:val="18"/>
        </w:rPr>
        <w:t xml:space="preserve"> </w:t>
      </w:r>
      <w:r w:rsidR="00831273">
        <w:rPr>
          <w:b/>
          <w:color w:val="4F81BC"/>
          <w:position w:val="6"/>
          <w:sz w:val="18"/>
          <w:szCs w:val="18"/>
        </w:rPr>
        <w:t>-</w:t>
      </w:r>
      <w:r w:rsidR="00831273">
        <w:rPr>
          <w:b/>
          <w:color w:val="4F81BC"/>
          <w:spacing w:val="1"/>
          <w:position w:val="6"/>
          <w:sz w:val="18"/>
          <w:szCs w:val="18"/>
        </w:rPr>
        <w:t xml:space="preserve"> </w:t>
      </w:r>
      <w:r w:rsidR="00831273">
        <w:rPr>
          <w:b/>
          <w:color w:val="4F81BC"/>
          <w:position w:val="6"/>
          <w:sz w:val="18"/>
          <w:szCs w:val="18"/>
        </w:rPr>
        <w:t>L</w:t>
      </w:r>
      <w:r w:rsidR="00831273">
        <w:rPr>
          <w:b/>
          <w:color w:val="4F81BC"/>
          <w:spacing w:val="-1"/>
          <w:position w:val="6"/>
          <w:sz w:val="18"/>
          <w:szCs w:val="18"/>
        </w:rPr>
        <w:t>o</w:t>
      </w:r>
      <w:r w:rsidR="00831273">
        <w:rPr>
          <w:b/>
          <w:color w:val="4F81BC"/>
          <w:spacing w:val="1"/>
          <w:position w:val="6"/>
          <w:sz w:val="18"/>
          <w:szCs w:val="18"/>
        </w:rPr>
        <w:t>g</w:t>
      </w:r>
      <w:r w:rsidR="00831273">
        <w:rPr>
          <w:b/>
          <w:color w:val="4F81BC"/>
          <w:position w:val="6"/>
          <w:sz w:val="18"/>
          <w:szCs w:val="18"/>
        </w:rPr>
        <w:t>in</w:t>
      </w:r>
      <w:r w:rsidR="00831273">
        <w:rPr>
          <w:b/>
          <w:color w:val="4F81BC"/>
          <w:spacing w:val="-1"/>
          <w:position w:val="6"/>
          <w:sz w:val="18"/>
          <w:szCs w:val="18"/>
        </w:rPr>
        <w:t xml:space="preserve"> </w:t>
      </w:r>
      <w:proofErr w:type="gramStart"/>
      <w:r w:rsidR="00831273">
        <w:rPr>
          <w:b/>
          <w:color w:val="4F81BC"/>
          <w:spacing w:val="-2"/>
          <w:position w:val="6"/>
          <w:sz w:val="18"/>
          <w:szCs w:val="18"/>
        </w:rPr>
        <w:t>p</w:t>
      </w:r>
      <w:r w:rsidR="00831273">
        <w:rPr>
          <w:b/>
          <w:color w:val="4F81BC"/>
          <w:spacing w:val="-1"/>
          <w:position w:val="6"/>
          <w:sz w:val="18"/>
          <w:szCs w:val="18"/>
        </w:rPr>
        <w:t>a</w:t>
      </w:r>
      <w:r w:rsidR="00831273">
        <w:rPr>
          <w:b/>
          <w:color w:val="4F81BC"/>
          <w:spacing w:val="1"/>
          <w:position w:val="6"/>
          <w:sz w:val="18"/>
          <w:szCs w:val="18"/>
        </w:rPr>
        <w:t>g</w:t>
      </w:r>
      <w:r w:rsidR="00831273">
        <w:rPr>
          <w:b/>
          <w:color w:val="4F81BC"/>
          <w:position w:val="6"/>
          <w:sz w:val="18"/>
          <w:szCs w:val="18"/>
        </w:rPr>
        <w:t>e</w:t>
      </w:r>
      <w:proofErr w:type="gramEnd"/>
      <w:r w:rsidR="00831273">
        <w:rPr>
          <w:b/>
          <w:color w:val="4F81BC"/>
          <w:position w:val="6"/>
          <w:sz w:val="18"/>
          <w:szCs w:val="18"/>
        </w:rPr>
        <w:t xml:space="preserve">                               </w:t>
      </w:r>
      <w:r w:rsidR="00831273">
        <w:rPr>
          <w:b/>
          <w:color w:val="4F81BC"/>
          <w:spacing w:val="22"/>
          <w:position w:val="6"/>
          <w:sz w:val="18"/>
          <w:szCs w:val="18"/>
        </w:rPr>
        <w:t xml:space="preserve"> </w:t>
      </w:r>
      <w:r w:rsidR="00831273">
        <w:rPr>
          <w:b/>
          <w:color w:val="4F81BC"/>
          <w:position w:val="1"/>
          <w:sz w:val="18"/>
          <w:szCs w:val="18"/>
        </w:rPr>
        <w:t>F</w:t>
      </w:r>
      <w:r w:rsidR="00831273">
        <w:rPr>
          <w:b/>
          <w:color w:val="4F81BC"/>
          <w:spacing w:val="1"/>
          <w:position w:val="1"/>
          <w:sz w:val="18"/>
          <w:szCs w:val="18"/>
        </w:rPr>
        <w:t>ig</w:t>
      </w:r>
      <w:r w:rsidR="00831273">
        <w:rPr>
          <w:b/>
          <w:color w:val="4F81BC"/>
          <w:spacing w:val="-2"/>
          <w:position w:val="1"/>
          <w:sz w:val="18"/>
          <w:szCs w:val="18"/>
        </w:rPr>
        <w:t>u</w:t>
      </w:r>
      <w:r w:rsidR="00831273">
        <w:rPr>
          <w:b/>
          <w:color w:val="4F81BC"/>
          <w:spacing w:val="-1"/>
          <w:position w:val="1"/>
          <w:sz w:val="18"/>
          <w:szCs w:val="18"/>
        </w:rPr>
        <w:t>r</w:t>
      </w:r>
      <w:r w:rsidR="00831273">
        <w:rPr>
          <w:b/>
          <w:color w:val="4F81BC"/>
          <w:position w:val="1"/>
          <w:sz w:val="18"/>
          <w:szCs w:val="18"/>
        </w:rPr>
        <w:t>e 3</w:t>
      </w:r>
      <w:r w:rsidR="00831273">
        <w:rPr>
          <w:b/>
          <w:color w:val="4F81BC"/>
          <w:spacing w:val="2"/>
          <w:position w:val="1"/>
          <w:sz w:val="18"/>
          <w:szCs w:val="18"/>
        </w:rPr>
        <w:t xml:space="preserve"> </w:t>
      </w:r>
      <w:r w:rsidR="00831273">
        <w:rPr>
          <w:b/>
          <w:color w:val="4F81BC"/>
          <w:position w:val="1"/>
          <w:sz w:val="18"/>
          <w:szCs w:val="18"/>
        </w:rPr>
        <w:t>–</w:t>
      </w:r>
      <w:r w:rsidR="00831273">
        <w:rPr>
          <w:b/>
          <w:color w:val="4F81BC"/>
          <w:spacing w:val="-1"/>
          <w:position w:val="1"/>
          <w:sz w:val="18"/>
          <w:szCs w:val="18"/>
        </w:rPr>
        <w:t xml:space="preserve"> </w:t>
      </w:r>
      <w:r w:rsidR="00831273">
        <w:rPr>
          <w:b/>
          <w:color w:val="4F81BC"/>
          <w:spacing w:val="1"/>
          <w:position w:val="1"/>
          <w:sz w:val="18"/>
          <w:szCs w:val="18"/>
        </w:rPr>
        <w:t>S</w:t>
      </w:r>
      <w:r w:rsidR="00831273">
        <w:rPr>
          <w:b/>
          <w:color w:val="4F81BC"/>
          <w:spacing w:val="-1"/>
          <w:position w:val="1"/>
          <w:sz w:val="18"/>
          <w:szCs w:val="18"/>
        </w:rPr>
        <w:t>ear</w:t>
      </w:r>
      <w:r w:rsidR="00831273">
        <w:rPr>
          <w:b/>
          <w:color w:val="4F81BC"/>
          <w:spacing w:val="1"/>
          <w:position w:val="1"/>
          <w:sz w:val="18"/>
          <w:szCs w:val="18"/>
        </w:rPr>
        <w:t>c</w:t>
      </w:r>
      <w:r w:rsidR="00831273">
        <w:rPr>
          <w:b/>
          <w:color w:val="4F81BC"/>
          <w:position w:val="1"/>
          <w:sz w:val="18"/>
          <w:szCs w:val="18"/>
        </w:rPr>
        <w:t>h</w:t>
      </w:r>
      <w:r w:rsidR="00831273">
        <w:rPr>
          <w:b/>
          <w:color w:val="4F81BC"/>
          <w:spacing w:val="-1"/>
          <w:position w:val="1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position w:val="1"/>
          <w:sz w:val="18"/>
          <w:szCs w:val="18"/>
        </w:rPr>
        <w:t>p</w:t>
      </w:r>
      <w:r w:rsidR="00831273">
        <w:rPr>
          <w:b/>
          <w:color w:val="4F81BC"/>
          <w:spacing w:val="-1"/>
          <w:position w:val="1"/>
          <w:sz w:val="18"/>
          <w:szCs w:val="18"/>
        </w:rPr>
        <w:t>a</w:t>
      </w:r>
      <w:r w:rsidR="00831273">
        <w:rPr>
          <w:b/>
          <w:color w:val="4F81BC"/>
          <w:spacing w:val="1"/>
          <w:position w:val="1"/>
          <w:sz w:val="18"/>
          <w:szCs w:val="18"/>
        </w:rPr>
        <w:t>g</w:t>
      </w:r>
      <w:r w:rsidR="00831273">
        <w:rPr>
          <w:b/>
          <w:color w:val="4F81BC"/>
          <w:position w:val="1"/>
          <w:sz w:val="18"/>
          <w:szCs w:val="18"/>
        </w:rPr>
        <w:t xml:space="preserve">e                                    </w:t>
      </w:r>
      <w:r w:rsidR="00831273">
        <w:rPr>
          <w:b/>
          <w:color w:val="4F81BC"/>
          <w:spacing w:val="18"/>
          <w:position w:val="1"/>
          <w:sz w:val="18"/>
          <w:szCs w:val="18"/>
        </w:rPr>
        <w:t xml:space="preserve"> </w:t>
      </w:r>
      <w:r w:rsidR="00831273">
        <w:rPr>
          <w:b/>
          <w:color w:val="4F81BC"/>
          <w:position w:val="-2"/>
          <w:sz w:val="18"/>
          <w:szCs w:val="18"/>
        </w:rPr>
        <w:t>F</w:t>
      </w:r>
      <w:r w:rsidR="00831273">
        <w:rPr>
          <w:b/>
          <w:color w:val="4F81BC"/>
          <w:spacing w:val="1"/>
          <w:position w:val="-2"/>
          <w:sz w:val="18"/>
          <w:szCs w:val="18"/>
        </w:rPr>
        <w:t>ig</w:t>
      </w:r>
      <w:r w:rsidR="00831273">
        <w:rPr>
          <w:b/>
          <w:color w:val="4F81BC"/>
          <w:spacing w:val="-2"/>
          <w:position w:val="-2"/>
          <w:sz w:val="18"/>
          <w:szCs w:val="18"/>
        </w:rPr>
        <w:t>u</w:t>
      </w:r>
      <w:r w:rsidR="00831273">
        <w:rPr>
          <w:b/>
          <w:color w:val="4F81BC"/>
          <w:spacing w:val="-1"/>
          <w:position w:val="-2"/>
          <w:sz w:val="18"/>
          <w:szCs w:val="18"/>
        </w:rPr>
        <w:t>r</w:t>
      </w:r>
      <w:r w:rsidR="00831273">
        <w:rPr>
          <w:b/>
          <w:color w:val="4F81BC"/>
          <w:position w:val="-2"/>
          <w:sz w:val="18"/>
          <w:szCs w:val="18"/>
        </w:rPr>
        <w:t>e 4</w:t>
      </w:r>
      <w:r w:rsidR="00831273">
        <w:rPr>
          <w:b/>
          <w:color w:val="4F81BC"/>
          <w:spacing w:val="2"/>
          <w:position w:val="-2"/>
          <w:sz w:val="18"/>
          <w:szCs w:val="18"/>
        </w:rPr>
        <w:t xml:space="preserve"> </w:t>
      </w:r>
      <w:r w:rsidR="00831273">
        <w:rPr>
          <w:b/>
          <w:color w:val="4F81BC"/>
          <w:position w:val="-2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2"/>
          <w:sz w:val="18"/>
          <w:szCs w:val="18"/>
        </w:rPr>
        <w:t xml:space="preserve"> </w:t>
      </w:r>
      <w:r w:rsidR="00831273">
        <w:rPr>
          <w:b/>
          <w:color w:val="4F81BC"/>
          <w:position w:val="-2"/>
          <w:sz w:val="18"/>
          <w:szCs w:val="18"/>
        </w:rPr>
        <w:t>Pr</w:t>
      </w:r>
      <w:r w:rsidR="00831273">
        <w:rPr>
          <w:b/>
          <w:color w:val="4F81BC"/>
          <w:spacing w:val="-1"/>
          <w:position w:val="-2"/>
          <w:sz w:val="18"/>
          <w:szCs w:val="18"/>
        </w:rPr>
        <w:t>o</w:t>
      </w:r>
      <w:r w:rsidR="00831273">
        <w:rPr>
          <w:b/>
          <w:color w:val="4F81BC"/>
          <w:position w:val="-2"/>
          <w:sz w:val="18"/>
          <w:szCs w:val="18"/>
        </w:rPr>
        <w:t>fi</w:t>
      </w:r>
      <w:r w:rsidR="00831273">
        <w:rPr>
          <w:b/>
          <w:color w:val="4F81BC"/>
          <w:spacing w:val="1"/>
          <w:position w:val="-2"/>
          <w:sz w:val="18"/>
          <w:szCs w:val="18"/>
        </w:rPr>
        <w:t>l</w:t>
      </w:r>
      <w:r w:rsidR="00831273">
        <w:rPr>
          <w:b/>
          <w:color w:val="4F81BC"/>
          <w:position w:val="-2"/>
          <w:sz w:val="18"/>
          <w:szCs w:val="18"/>
        </w:rPr>
        <w:t xml:space="preserve">e </w:t>
      </w:r>
      <w:r w:rsidR="00831273">
        <w:rPr>
          <w:b/>
          <w:color w:val="4F81BC"/>
          <w:spacing w:val="-2"/>
          <w:position w:val="-2"/>
          <w:sz w:val="18"/>
          <w:szCs w:val="18"/>
        </w:rPr>
        <w:t>p</w:t>
      </w:r>
      <w:r w:rsidR="00831273">
        <w:rPr>
          <w:b/>
          <w:color w:val="4F81BC"/>
          <w:spacing w:val="-1"/>
          <w:position w:val="-2"/>
          <w:sz w:val="18"/>
          <w:szCs w:val="18"/>
        </w:rPr>
        <w:t>a</w:t>
      </w:r>
      <w:r w:rsidR="00831273">
        <w:rPr>
          <w:b/>
          <w:color w:val="4F81BC"/>
          <w:spacing w:val="1"/>
          <w:position w:val="-2"/>
          <w:sz w:val="18"/>
          <w:szCs w:val="18"/>
        </w:rPr>
        <w:t>g</w:t>
      </w:r>
      <w:r w:rsidR="00831273">
        <w:rPr>
          <w:b/>
          <w:color w:val="4F81BC"/>
          <w:position w:val="-2"/>
          <w:sz w:val="18"/>
          <w:szCs w:val="18"/>
        </w:rPr>
        <w:t>e</w:t>
      </w:r>
    </w:p>
    <w:p w:rsidR="0032653E" w:rsidRDefault="0032653E">
      <w:pPr>
        <w:spacing w:before="8" w:line="160" w:lineRule="exact"/>
        <w:rPr>
          <w:sz w:val="17"/>
          <w:szCs w:val="17"/>
        </w:rPr>
      </w:pPr>
    </w:p>
    <w:p w:rsidR="0032653E" w:rsidRDefault="00831273">
      <w:pPr>
        <w:spacing w:before="32" w:line="276" w:lineRule="auto"/>
        <w:ind w:left="100" w:right="63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F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5,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shown.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a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one.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ader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s</w:t>
      </w:r>
      <w:r>
        <w:rPr>
          <w:spacing w:val="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. 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we</w:t>
      </w:r>
      <w:r>
        <w:rPr>
          <w:spacing w:val="-1"/>
          <w:sz w:val="22"/>
          <w:szCs w:val="22"/>
        </w:rPr>
        <w:t>b</w:t>
      </w:r>
      <w:r>
        <w:rPr>
          <w:spacing w:val="-3"/>
          <w:sz w:val="22"/>
          <w:szCs w:val="22"/>
        </w:rPr>
        <w:t>-</w:t>
      </w:r>
      <w:r>
        <w:rPr>
          <w:sz w:val="22"/>
          <w:szCs w:val="22"/>
        </w:rPr>
        <w:t>p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ed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of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cho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or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7.</w:t>
      </w:r>
    </w:p>
    <w:p w:rsidR="0032653E" w:rsidRDefault="0032653E">
      <w:pPr>
        <w:spacing w:before="2" w:line="200" w:lineRule="exact"/>
      </w:pPr>
    </w:p>
    <w:p w:rsidR="0032653E" w:rsidRDefault="00831273">
      <w:pPr>
        <w:spacing w:line="275" w:lineRule="auto"/>
        <w:ind w:left="100" w:right="339"/>
        <w:rPr>
          <w:sz w:val="22"/>
          <w:szCs w:val="22"/>
        </w:rPr>
        <w:sectPr w:rsidR="0032653E">
          <w:pgSz w:w="12240" w:h="15840"/>
          <w:pgMar w:top="1380" w:right="1420" w:bottom="280" w:left="1340" w:header="0" w:footer="991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6. 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e</w:t>
      </w:r>
      <w:r>
        <w:rPr>
          <w:spacing w:val="-2"/>
          <w:sz w:val="22"/>
          <w:szCs w:val="22"/>
        </w:rPr>
        <w:t>ve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 p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ov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ew.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ew.</w:t>
      </w:r>
    </w:p>
    <w:p w:rsidR="0032653E" w:rsidRDefault="00831273">
      <w:pPr>
        <w:spacing w:before="74" w:line="275" w:lineRule="auto"/>
        <w:ind w:left="100" w:right="260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a we</w:t>
      </w:r>
      <w:r>
        <w:rPr>
          <w:spacing w:val="4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8. 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</w:t>
      </w:r>
      <w:r>
        <w:rPr>
          <w:spacing w:val="4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e he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she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</w:p>
    <w:p w:rsidR="0032653E" w:rsidRDefault="00831273">
      <w:pPr>
        <w:spacing w:before="3" w:line="240" w:lineRule="exact"/>
        <w:ind w:left="100"/>
        <w:rPr>
          <w:sz w:val="22"/>
          <w:szCs w:val="22"/>
        </w:rPr>
      </w:pP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he </w:t>
      </w:r>
      <w:r>
        <w:rPr>
          <w:spacing w:val="1"/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s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em</w:t>
      </w:r>
      <w:r>
        <w:rPr>
          <w:spacing w:val="-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by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f</w:t>
      </w:r>
      <w:r>
        <w:rPr>
          <w:position w:val="-1"/>
          <w:sz w:val="22"/>
          <w:szCs w:val="22"/>
        </w:rPr>
        <w:t>or</w:t>
      </w:r>
      <w:r>
        <w:rPr>
          <w:spacing w:val="1"/>
          <w:position w:val="-1"/>
          <w:sz w:val="22"/>
          <w:szCs w:val="22"/>
        </w:rPr>
        <w:t xml:space="preserve"> i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an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e 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d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ng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3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u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or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us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r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or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position w:val="-1"/>
          <w:sz w:val="22"/>
          <w:szCs w:val="22"/>
        </w:rPr>
        <w:t>on.</w:t>
      </w:r>
    </w:p>
    <w:p w:rsidR="0032653E" w:rsidRDefault="0032653E">
      <w:pPr>
        <w:spacing w:line="200" w:lineRule="exact"/>
      </w:pPr>
    </w:p>
    <w:p w:rsidR="0032653E" w:rsidRDefault="0032653E">
      <w:pPr>
        <w:spacing w:before="14" w:line="260" w:lineRule="exact"/>
        <w:rPr>
          <w:sz w:val="26"/>
          <w:szCs w:val="26"/>
        </w:rPr>
      </w:pPr>
    </w:p>
    <w:p w:rsidR="0032653E" w:rsidRDefault="00A03714">
      <w:pPr>
        <w:ind w:left="7105"/>
        <w:sectPr w:rsidR="0032653E">
          <w:pgSz w:w="12240" w:h="15840"/>
          <w:pgMar w:top="1360" w:right="1220" w:bottom="280" w:left="1340" w:header="0" w:footer="991" w:gutter="0"/>
          <w:cols w:space="720"/>
        </w:sectPr>
      </w:pPr>
      <w:r>
        <w:pict>
          <v:shape id="_x0000_i1026" type="#_x0000_t75" style="width:123.75pt;height:167.25pt">
            <v:imagedata r:id="rId17" o:title=""/>
          </v:shape>
        </w:pict>
      </w:r>
    </w:p>
    <w:p w:rsidR="0032653E" w:rsidRDefault="0032653E">
      <w:pPr>
        <w:spacing w:before="3" w:line="120" w:lineRule="exact"/>
        <w:rPr>
          <w:sz w:val="12"/>
          <w:szCs w:val="12"/>
        </w:rPr>
      </w:pPr>
    </w:p>
    <w:p w:rsidR="0032653E" w:rsidRDefault="00831273">
      <w:pPr>
        <w:spacing w:line="200" w:lineRule="exact"/>
        <w:ind w:left="734" w:right="-47"/>
        <w:rPr>
          <w:sz w:val="18"/>
          <w:szCs w:val="18"/>
        </w:rPr>
      </w:pPr>
      <w:r>
        <w:rPr>
          <w:b/>
          <w:color w:val="4F81BC"/>
          <w:position w:val="-1"/>
          <w:sz w:val="18"/>
          <w:szCs w:val="18"/>
        </w:rPr>
        <w:t>F</w:t>
      </w:r>
      <w:r>
        <w:rPr>
          <w:b/>
          <w:color w:val="4F81BC"/>
          <w:spacing w:val="1"/>
          <w:position w:val="-1"/>
          <w:sz w:val="18"/>
          <w:szCs w:val="18"/>
        </w:rPr>
        <w:t>ig</w:t>
      </w:r>
      <w:r>
        <w:rPr>
          <w:b/>
          <w:color w:val="4F81BC"/>
          <w:spacing w:val="-2"/>
          <w:position w:val="-1"/>
          <w:sz w:val="18"/>
          <w:szCs w:val="18"/>
        </w:rPr>
        <w:t>u</w:t>
      </w:r>
      <w:r>
        <w:rPr>
          <w:b/>
          <w:color w:val="4F81BC"/>
          <w:spacing w:val="-1"/>
          <w:position w:val="-1"/>
          <w:sz w:val="18"/>
          <w:szCs w:val="18"/>
        </w:rPr>
        <w:t>r</w:t>
      </w:r>
      <w:r>
        <w:rPr>
          <w:b/>
          <w:color w:val="4F81BC"/>
          <w:position w:val="-1"/>
          <w:sz w:val="18"/>
          <w:szCs w:val="18"/>
        </w:rPr>
        <w:t>e 5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position w:val="-1"/>
          <w:sz w:val="18"/>
          <w:szCs w:val="18"/>
        </w:rPr>
        <w:t>–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position w:val="-1"/>
          <w:sz w:val="18"/>
          <w:szCs w:val="18"/>
        </w:rPr>
        <w:t xml:space="preserve">List </w:t>
      </w:r>
      <w:r>
        <w:rPr>
          <w:b/>
          <w:color w:val="4F81BC"/>
          <w:spacing w:val="-1"/>
          <w:position w:val="-1"/>
          <w:sz w:val="18"/>
          <w:szCs w:val="18"/>
        </w:rPr>
        <w:t>v</w:t>
      </w:r>
      <w:r>
        <w:rPr>
          <w:b/>
          <w:color w:val="4F81BC"/>
          <w:position w:val="-1"/>
          <w:sz w:val="18"/>
          <w:szCs w:val="18"/>
        </w:rPr>
        <w:t>i</w:t>
      </w:r>
      <w:r>
        <w:rPr>
          <w:b/>
          <w:color w:val="4F81BC"/>
          <w:spacing w:val="-3"/>
          <w:position w:val="-1"/>
          <w:sz w:val="18"/>
          <w:szCs w:val="18"/>
        </w:rPr>
        <w:t>e</w:t>
      </w:r>
      <w:r>
        <w:rPr>
          <w:b/>
          <w:color w:val="4F81BC"/>
          <w:position w:val="-1"/>
          <w:sz w:val="18"/>
          <w:szCs w:val="18"/>
        </w:rPr>
        <w:t xml:space="preserve">w                                      </w:t>
      </w:r>
      <w:r>
        <w:rPr>
          <w:b/>
          <w:color w:val="4F81BC"/>
          <w:spacing w:val="43"/>
          <w:position w:val="-1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F</w:t>
      </w:r>
      <w:r>
        <w:rPr>
          <w:b/>
          <w:color w:val="4F81BC"/>
          <w:spacing w:val="1"/>
          <w:sz w:val="18"/>
          <w:szCs w:val="18"/>
        </w:rPr>
        <w:t>ig</w:t>
      </w:r>
      <w:r>
        <w:rPr>
          <w:b/>
          <w:color w:val="4F81BC"/>
          <w:spacing w:val="-2"/>
          <w:sz w:val="18"/>
          <w:szCs w:val="18"/>
        </w:rPr>
        <w:t>u</w:t>
      </w:r>
      <w:r>
        <w:rPr>
          <w:b/>
          <w:color w:val="4F81BC"/>
          <w:spacing w:val="-1"/>
          <w:sz w:val="18"/>
          <w:szCs w:val="18"/>
        </w:rPr>
        <w:t>r</w:t>
      </w:r>
      <w:r>
        <w:rPr>
          <w:b/>
          <w:color w:val="4F81BC"/>
          <w:sz w:val="18"/>
          <w:szCs w:val="18"/>
        </w:rPr>
        <w:t>e 6</w:t>
      </w:r>
      <w:r>
        <w:rPr>
          <w:b/>
          <w:color w:val="4F81BC"/>
          <w:spacing w:val="2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–</w:t>
      </w:r>
      <w:r>
        <w:rPr>
          <w:b/>
          <w:color w:val="4F81BC"/>
          <w:spacing w:val="-1"/>
          <w:sz w:val="18"/>
          <w:szCs w:val="18"/>
        </w:rPr>
        <w:t xml:space="preserve"> </w:t>
      </w:r>
      <w:r>
        <w:rPr>
          <w:b/>
          <w:color w:val="4F81BC"/>
          <w:spacing w:val="3"/>
          <w:sz w:val="18"/>
          <w:szCs w:val="18"/>
        </w:rPr>
        <w:t>M</w:t>
      </w:r>
      <w:r>
        <w:rPr>
          <w:b/>
          <w:color w:val="4F81BC"/>
          <w:spacing w:val="-1"/>
          <w:sz w:val="18"/>
          <w:szCs w:val="18"/>
        </w:rPr>
        <w:t>a</w:t>
      </w:r>
      <w:r>
        <w:rPr>
          <w:b/>
          <w:color w:val="4F81BC"/>
          <w:sz w:val="18"/>
          <w:szCs w:val="18"/>
        </w:rPr>
        <w:t>p</w:t>
      </w:r>
      <w:r>
        <w:rPr>
          <w:b/>
          <w:color w:val="4F81BC"/>
          <w:spacing w:val="-1"/>
          <w:sz w:val="18"/>
          <w:szCs w:val="18"/>
        </w:rPr>
        <w:t xml:space="preserve"> v</w:t>
      </w:r>
      <w:r>
        <w:rPr>
          <w:b/>
          <w:color w:val="4F81BC"/>
          <w:sz w:val="18"/>
          <w:szCs w:val="18"/>
        </w:rPr>
        <w:t>i</w:t>
      </w:r>
      <w:r>
        <w:rPr>
          <w:b/>
          <w:color w:val="4F81BC"/>
          <w:spacing w:val="-3"/>
          <w:sz w:val="18"/>
          <w:szCs w:val="18"/>
        </w:rPr>
        <w:t>e</w:t>
      </w:r>
      <w:r>
        <w:rPr>
          <w:b/>
          <w:color w:val="4F81BC"/>
          <w:sz w:val="18"/>
          <w:szCs w:val="18"/>
        </w:rPr>
        <w:t>w</w:t>
      </w:r>
    </w:p>
    <w:p w:rsidR="0032653E" w:rsidRDefault="00831273">
      <w:pPr>
        <w:spacing w:line="120" w:lineRule="exact"/>
        <w:rPr>
          <w:sz w:val="12"/>
          <w:szCs w:val="12"/>
        </w:rPr>
      </w:pPr>
      <w:r>
        <w:br w:type="column"/>
      </w:r>
    </w:p>
    <w:p w:rsidR="0032653E" w:rsidRDefault="00831273">
      <w:pPr>
        <w:spacing w:line="200" w:lineRule="exact"/>
        <w:ind w:left="367"/>
        <w:rPr>
          <w:sz w:val="18"/>
          <w:szCs w:val="18"/>
        </w:rPr>
        <w:sectPr w:rsidR="0032653E">
          <w:type w:val="continuous"/>
          <w:pgSz w:w="12240" w:h="15840"/>
          <w:pgMar w:top="1480" w:right="1220" w:bottom="280" w:left="1340" w:header="720" w:footer="720" w:gutter="0"/>
          <w:cols w:num="2" w:space="720" w:equalWidth="0">
            <w:col w:w="5629" w:space="1476"/>
            <w:col w:w="2575"/>
          </w:cols>
        </w:sectPr>
      </w:pPr>
      <w:r>
        <w:rPr>
          <w:b/>
          <w:color w:val="4F81BC"/>
          <w:sz w:val="18"/>
          <w:szCs w:val="18"/>
        </w:rPr>
        <w:t>F</w:t>
      </w:r>
      <w:r>
        <w:rPr>
          <w:b/>
          <w:color w:val="4F81BC"/>
          <w:spacing w:val="1"/>
          <w:sz w:val="18"/>
          <w:szCs w:val="18"/>
        </w:rPr>
        <w:t>ig</w:t>
      </w:r>
      <w:r>
        <w:rPr>
          <w:b/>
          <w:color w:val="4F81BC"/>
          <w:spacing w:val="-2"/>
          <w:sz w:val="18"/>
          <w:szCs w:val="18"/>
        </w:rPr>
        <w:t>u</w:t>
      </w:r>
      <w:r>
        <w:rPr>
          <w:b/>
          <w:color w:val="4F81BC"/>
          <w:spacing w:val="-1"/>
          <w:sz w:val="18"/>
          <w:szCs w:val="18"/>
        </w:rPr>
        <w:t>r</w:t>
      </w:r>
      <w:r>
        <w:rPr>
          <w:b/>
          <w:color w:val="4F81BC"/>
          <w:sz w:val="18"/>
          <w:szCs w:val="18"/>
        </w:rPr>
        <w:t>e 7</w:t>
      </w:r>
      <w:r>
        <w:rPr>
          <w:b/>
          <w:color w:val="4F81BC"/>
          <w:spacing w:val="3"/>
          <w:sz w:val="18"/>
          <w:szCs w:val="18"/>
        </w:rPr>
        <w:t xml:space="preserve"> </w:t>
      </w:r>
      <w:r>
        <w:rPr>
          <w:b/>
          <w:color w:val="4F81BC"/>
          <w:sz w:val="18"/>
          <w:szCs w:val="18"/>
        </w:rPr>
        <w:t>–</w:t>
      </w:r>
      <w:r>
        <w:rPr>
          <w:b/>
          <w:color w:val="4F81BC"/>
          <w:spacing w:val="2"/>
          <w:sz w:val="18"/>
          <w:szCs w:val="18"/>
        </w:rPr>
        <w:t xml:space="preserve"> </w:t>
      </w:r>
      <w:r>
        <w:rPr>
          <w:b/>
          <w:color w:val="4F81BC"/>
          <w:spacing w:val="-2"/>
          <w:sz w:val="18"/>
          <w:szCs w:val="18"/>
        </w:rPr>
        <w:t>F</w:t>
      </w:r>
      <w:r>
        <w:rPr>
          <w:b/>
          <w:color w:val="4F81BC"/>
          <w:sz w:val="18"/>
          <w:szCs w:val="18"/>
        </w:rPr>
        <w:t>i</w:t>
      </w:r>
      <w:r>
        <w:rPr>
          <w:b/>
          <w:color w:val="4F81BC"/>
          <w:spacing w:val="1"/>
          <w:sz w:val="18"/>
          <w:szCs w:val="18"/>
        </w:rPr>
        <w:t>l</w:t>
      </w:r>
      <w:r>
        <w:rPr>
          <w:b/>
          <w:color w:val="4F81BC"/>
          <w:sz w:val="18"/>
          <w:szCs w:val="18"/>
        </w:rPr>
        <w:t>t</w:t>
      </w:r>
      <w:r>
        <w:rPr>
          <w:b/>
          <w:color w:val="4F81BC"/>
          <w:spacing w:val="-1"/>
          <w:sz w:val="18"/>
          <w:szCs w:val="18"/>
        </w:rPr>
        <w:t>e</w:t>
      </w:r>
      <w:r>
        <w:rPr>
          <w:b/>
          <w:color w:val="4F81BC"/>
          <w:sz w:val="18"/>
          <w:szCs w:val="18"/>
        </w:rPr>
        <w:t>r</w:t>
      </w:r>
      <w:r>
        <w:rPr>
          <w:b/>
          <w:color w:val="4F81BC"/>
          <w:spacing w:val="2"/>
          <w:sz w:val="18"/>
          <w:szCs w:val="18"/>
        </w:rPr>
        <w:t xml:space="preserve"> </w:t>
      </w:r>
      <w:r>
        <w:rPr>
          <w:b/>
          <w:color w:val="4F81BC"/>
          <w:spacing w:val="-6"/>
          <w:sz w:val="18"/>
          <w:szCs w:val="18"/>
        </w:rPr>
        <w:t>m</w:t>
      </w:r>
      <w:r>
        <w:rPr>
          <w:b/>
          <w:color w:val="4F81BC"/>
          <w:spacing w:val="1"/>
          <w:sz w:val="18"/>
          <w:szCs w:val="18"/>
        </w:rPr>
        <w:t>en</w:t>
      </w:r>
      <w:r>
        <w:rPr>
          <w:b/>
          <w:color w:val="4F81BC"/>
          <w:sz w:val="18"/>
          <w:szCs w:val="18"/>
        </w:rPr>
        <w:t>u</w:t>
      </w:r>
    </w:p>
    <w:p w:rsidR="0032653E" w:rsidRDefault="00A03714">
      <w:pPr>
        <w:spacing w:before="4" w:line="180" w:lineRule="exact"/>
        <w:rPr>
          <w:sz w:val="19"/>
          <w:szCs w:val="19"/>
        </w:rPr>
      </w:pPr>
      <w:r>
        <w:pict>
          <v:shape id="_x0000_s1134" type="#_x0000_t75" style="position:absolute;margin-left:77.3pt;margin-top:578.5pt;width:483pt;height:20.4pt;z-index:-10447;mso-position-horizontal-relative:page;mso-position-vertical-relative:page">
            <v:imagedata r:id="rId18" o:title=""/>
            <w10:wrap anchorx="page" anchory="page"/>
          </v:shape>
        </w:pict>
      </w:r>
      <w:r>
        <w:pict>
          <v:group id="_x0000_s1126" style="position:absolute;margin-left:42.7pt;margin-top:2in;width:551.05pt;height:201.6pt;z-index:-10448;mso-position-horizontal-relative:page;mso-position-vertical-relative:page" coordorigin="854,2880" coordsize="11021,4032">
            <v:shape id="_x0000_s1133" type="#_x0000_t75" style="position:absolute;left:1425;top:2880;width:2565;height:3573">
              <v:imagedata r:id="rId19" o:title=""/>
            </v:shape>
            <v:shape id="_x0000_s1132" type="#_x0000_t75" style="position:absolute;left:854;top:6497;width:3960;height:408">
              <v:imagedata r:id="rId20" o:title=""/>
            </v:shape>
            <v:shape id="_x0000_s1131" type="#_x0000_t75" style="position:absolute;left:4814;top:2880;width:2578;height:3570">
              <v:imagedata r:id="rId21" o:title=""/>
            </v:shape>
            <v:shape id="_x0000_s1130" style="position:absolute;left:3990;top:6495;width:3495;height:407" coordorigin="3990,6495" coordsize="3495,407" path="m3990,6902r3495,l7485,6495r-3495,l3990,6902xe" stroked="f">
              <v:path arrowok="t"/>
            </v:shape>
            <v:shape id="_x0000_s1129" type="#_x0000_t75" style="position:absolute;left:3991;top:6494;width:4380;height:408">
              <v:imagedata r:id="rId22" o:title=""/>
            </v:shape>
            <v:shape id="_x0000_s1128" style="position:absolute;left:7485;top:6495;width:4380;height:407" coordorigin="7485,6495" coordsize="4380,407" path="m7485,6902r4380,l11865,6495r-4380,l7485,6902xe" stroked="f">
              <v:path arrowok="t"/>
            </v:shape>
            <v:shape id="_x0000_s1127" type="#_x0000_t75" style="position:absolute;left:7486;top:6494;width:4380;height:408">
              <v:imagedata r:id="rId22" o:title=""/>
            </v:shape>
            <w10:wrap anchorx="page" anchory="page"/>
          </v:group>
        </w:pict>
      </w:r>
    </w:p>
    <w:p w:rsidR="0032653E" w:rsidRDefault="0032653E">
      <w:pPr>
        <w:spacing w:line="200" w:lineRule="exact"/>
      </w:pPr>
    </w:p>
    <w:p w:rsidR="0032653E" w:rsidRDefault="00A03714">
      <w:pPr>
        <w:ind w:left="1306"/>
      </w:pPr>
      <w:r>
        <w:pict>
          <v:shape id="_x0000_i1027" type="#_x0000_t75" style="width:356.25pt;height:219.75pt">
            <v:imagedata r:id="rId23" o:title=""/>
          </v:shape>
        </w:pict>
      </w:r>
    </w:p>
    <w:p w:rsidR="0032653E" w:rsidRDefault="00831273">
      <w:pPr>
        <w:spacing w:before="75" w:line="200" w:lineRule="exact"/>
        <w:ind w:left="4148" w:right="3757"/>
        <w:jc w:val="center"/>
        <w:rPr>
          <w:sz w:val="18"/>
          <w:szCs w:val="18"/>
        </w:rPr>
      </w:pPr>
      <w:r>
        <w:rPr>
          <w:b/>
          <w:color w:val="4F81BC"/>
          <w:position w:val="-1"/>
          <w:sz w:val="18"/>
          <w:szCs w:val="18"/>
        </w:rPr>
        <w:t>F</w:t>
      </w:r>
      <w:r>
        <w:rPr>
          <w:b/>
          <w:color w:val="4F81BC"/>
          <w:spacing w:val="1"/>
          <w:position w:val="-1"/>
          <w:sz w:val="18"/>
          <w:szCs w:val="18"/>
        </w:rPr>
        <w:t>ig</w:t>
      </w:r>
      <w:r>
        <w:rPr>
          <w:b/>
          <w:color w:val="4F81BC"/>
          <w:spacing w:val="-2"/>
          <w:position w:val="-1"/>
          <w:sz w:val="18"/>
          <w:szCs w:val="18"/>
        </w:rPr>
        <w:t>u</w:t>
      </w:r>
      <w:r>
        <w:rPr>
          <w:b/>
          <w:color w:val="4F81BC"/>
          <w:spacing w:val="-1"/>
          <w:position w:val="-1"/>
          <w:sz w:val="18"/>
          <w:szCs w:val="18"/>
        </w:rPr>
        <w:t>r</w:t>
      </w:r>
      <w:r>
        <w:rPr>
          <w:b/>
          <w:color w:val="4F81BC"/>
          <w:position w:val="-1"/>
          <w:sz w:val="18"/>
          <w:szCs w:val="18"/>
        </w:rPr>
        <w:t>e 8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position w:val="-1"/>
          <w:sz w:val="18"/>
          <w:szCs w:val="18"/>
        </w:rPr>
        <w:t>–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spacing w:val="-2"/>
          <w:position w:val="-1"/>
          <w:sz w:val="18"/>
          <w:szCs w:val="18"/>
        </w:rPr>
        <w:t>W</w:t>
      </w:r>
      <w:r>
        <w:rPr>
          <w:b/>
          <w:color w:val="4F81BC"/>
          <w:spacing w:val="-1"/>
          <w:position w:val="-1"/>
          <w:sz w:val="18"/>
          <w:szCs w:val="18"/>
        </w:rPr>
        <w:t>e</w:t>
      </w:r>
      <w:r>
        <w:rPr>
          <w:b/>
          <w:color w:val="4F81BC"/>
          <w:position w:val="-1"/>
          <w:sz w:val="18"/>
          <w:szCs w:val="18"/>
        </w:rPr>
        <w:t>b</w:t>
      </w:r>
      <w:r>
        <w:rPr>
          <w:b/>
          <w:color w:val="4F81BC"/>
          <w:spacing w:val="-1"/>
          <w:position w:val="-1"/>
          <w:sz w:val="18"/>
          <w:szCs w:val="18"/>
        </w:rPr>
        <w:t xml:space="preserve"> </w:t>
      </w:r>
      <w:r>
        <w:rPr>
          <w:b/>
          <w:color w:val="4F81BC"/>
          <w:position w:val="-1"/>
          <w:sz w:val="18"/>
          <w:szCs w:val="18"/>
        </w:rPr>
        <w:t>P</w:t>
      </w:r>
      <w:r>
        <w:rPr>
          <w:b/>
          <w:color w:val="4F81BC"/>
          <w:spacing w:val="-1"/>
          <w:position w:val="-1"/>
          <w:sz w:val="18"/>
          <w:szCs w:val="18"/>
        </w:rPr>
        <w:t>or</w:t>
      </w:r>
      <w:r>
        <w:rPr>
          <w:b/>
          <w:color w:val="4F81BC"/>
          <w:spacing w:val="2"/>
          <w:position w:val="-1"/>
          <w:sz w:val="18"/>
          <w:szCs w:val="18"/>
        </w:rPr>
        <w:t>t</w:t>
      </w:r>
      <w:r>
        <w:rPr>
          <w:b/>
          <w:color w:val="4F81BC"/>
          <w:spacing w:val="-1"/>
          <w:position w:val="-1"/>
          <w:sz w:val="18"/>
          <w:szCs w:val="18"/>
        </w:rPr>
        <w:t>a</w:t>
      </w:r>
      <w:r>
        <w:rPr>
          <w:b/>
          <w:color w:val="4F81BC"/>
          <w:position w:val="-1"/>
          <w:sz w:val="18"/>
          <w:szCs w:val="18"/>
        </w:rPr>
        <w:t>l</w:t>
      </w:r>
    </w:p>
    <w:p w:rsidR="0032653E" w:rsidRDefault="0032653E">
      <w:pPr>
        <w:spacing w:before="7" w:line="180" w:lineRule="exact"/>
        <w:rPr>
          <w:sz w:val="18"/>
          <w:szCs w:val="18"/>
        </w:rPr>
      </w:pPr>
    </w:p>
    <w:p w:rsidR="0032653E" w:rsidRDefault="00831273">
      <w:pPr>
        <w:spacing w:before="30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H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w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 i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ces</w:t>
      </w:r>
    </w:p>
    <w:p w:rsidR="0032653E" w:rsidRDefault="00831273">
      <w:pPr>
        <w:spacing w:before="33" w:line="275" w:lineRule="auto"/>
        <w:ind w:left="100" w:right="238"/>
        <w:rPr>
          <w:sz w:val="22"/>
          <w:szCs w:val="22"/>
        </w:rPr>
      </w:pPr>
      <w:r>
        <w:rPr>
          <w:sz w:val="22"/>
          <w:szCs w:val="22"/>
        </w:rPr>
        <w:t>Sin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PS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hone 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nne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unde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phone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f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w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 i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</w:p>
    <w:p w:rsidR="0032653E" w:rsidRDefault="00831273">
      <w:pPr>
        <w:spacing w:before="33"/>
        <w:ind w:left="100"/>
        <w:rPr>
          <w:sz w:val="22"/>
          <w:szCs w:val="22"/>
        </w:rPr>
        <w:sectPr w:rsidR="0032653E">
          <w:type w:val="continuous"/>
          <w:pgSz w:w="12240" w:h="15840"/>
          <w:pgMar w:top="1480" w:right="1220" w:bottom="280" w:left="1340" w:header="720" w:footer="720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aph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32653E" w:rsidRDefault="00831273">
      <w:pPr>
        <w:spacing w:before="74" w:line="276" w:lineRule="auto"/>
        <w:ind w:left="100" w:right="63"/>
        <w:rPr>
          <w:sz w:val="22"/>
          <w:szCs w:val="22"/>
        </w:rPr>
      </w:pPr>
      <w:r>
        <w:rPr>
          <w:sz w:val="22"/>
          <w:szCs w:val="22"/>
        </w:rPr>
        <w:lastRenderedPageBreak/>
        <w:t>about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and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abase</w:t>
      </w:r>
      <w:r>
        <w:rPr>
          <w:spacing w:val="-1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web 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a, wh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ns.</w:t>
      </w:r>
    </w:p>
    <w:p w:rsidR="0032653E" w:rsidRDefault="0032653E">
      <w:pPr>
        <w:spacing w:before="6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3.1.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mmu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icati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erf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ces</w:t>
      </w:r>
    </w:p>
    <w:p w:rsidR="0032653E" w:rsidRDefault="00831273">
      <w:pPr>
        <w:spacing w:before="33" w:line="275" w:lineRule="auto"/>
        <w:ind w:left="100" w:right="8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6"/>
          <w:sz w:val="22"/>
          <w:szCs w:val="22"/>
        </w:rPr>
        <w:t>e</w:t>
      </w:r>
      <w:r>
        <w:rPr>
          <w:sz w:val="22"/>
          <w:szCs w:val="22"/>
        </w:rPr>
        <w:t>pend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 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rl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 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3.2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nc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nal</w:t>
      </w:r>
      <w:r>
        <w:rPr>
          <w:rFonts w:ascii="Cambria" w:eastAsia="Cambria" w:hAnsi="Cambria" w:cs="Cambria"/>
          <w:b/>
          <w:color w:val="4F81BC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q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rem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ser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 xml:space="preserve">- The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ser</w:t>
      </w:r>
    </w:p>
    <w:p w:rsidR="0032653E" w:rsidRDefault="0032653E">
      <w:pPr>
        <w:spacing w:before="19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oad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40" w:line="275" w:lineRule="auto"/>
        <w:ind w:left="100" w:right="33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do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e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or 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e phone.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d.</w:t>
      </w:r>
    </w:p>
    <w:p w:rsidR="0032653E" w:rsidRDefault="00831273">
      <w:pPr>
        <w:spacing w:before="1" w:line="275" w:lineRule="auto"/>
        <w:ind w:left="100" w:right="4030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one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</w:p>
    <w:p w:rsidR="0032653E" w:rsidRDefault="00831273">
      <w:pPr>
        <w:spacing w:before="37" w:line="276" w:lineRule="auto"/>
        <w:ind w:left="100" w:right="81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ed,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anua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down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 xml:space="preserve">oad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done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one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 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32653E" w:rsidRDefault="00831273">
      <w:pPr>
        <w:spacing w:line="275" w:lineRule="auto"/>
        <w:ind w:left="100" w:right="4055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oad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8" w:line="275" w:lineRule="auto"/>
        <w:ind w:left="100" w:right="119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downl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 can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oose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32653E" w:rsidRDefault="00831273">
      <w:pPr>
        <w:spacing w:before="3" w:line="275" w:lineRule="auto"/>
        <w:ind w:left="100" w:right="3963"/>
        <w:rPr>
          <w:sz w:val="22"/>
          <w:szCs w:val="22"/>
        </w:rPr>
        <w:sectPr w:rsidR="0032653E">
          <w:pgSz w:w="12240" w:h="15840"/>
          <w:pgMar w:top="1360" w:right="136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DE</w:t>
      </w:r>
      <w:r>
        <w:rPr>
          <w:sz w:val="22"/>
          <w:szCs w:val="22"/>
        </w:rPr>
        <w:t>P: FR1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4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4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 w:line="276" w:lineRule="auto"/>
        <w:ind w:left="100" w:right="32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hone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line="275" w:lineRule="auto"/>
        <w:ind w:left="100" w:right="3983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3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.5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5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5</w:t>
      </w:r>
    </w:p>
    <w:p w:rsidR="0032653E" w:rsidRDefault="00831273">
      <w:pPr>
        <w:spacing w:before="33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</w:p>
    <w:p w:rsidR="0032653E" w:rsidRDefault="00831273">
      <w:pPr>
        <w:spacing w:before="37" w:line="275" w:lineRule="auto"/>
        <w:ind w:left="100" w:right="419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 xml:space="preserve">-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.</w:t>
      </w:r>
    </w:p>
    <w:p w:rsidR="0032653E" w:rsidRDefault="00831273">
      <w:pPr>
        <w:spacing w:before="3" w:line="275" w:lineRule="auto"/>
        <w:ind w:left="100" w:right="4730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.6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6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6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</w:p>
    <w:p w:rsidR="0032653E" w:rsidRDefault="00831273">
      <w:pPr>
        <w:spacing w:before="37" w:line="275" w:lineRule="auto"/>
        <w:ind w:left="100" w:right="10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o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 Des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and 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 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h.</w:t>
      </w:r>
    </w:p>
    <w:p w:rsidR="0032653E" w:rsidRDefault="00831273">
      <w:pPr>
        <w:spacing w:before="3" w:line="275" w:lineRule="auto"/>
        <w:ind w:left="100" w:right="4991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4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.7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7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7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</w:p>
    <w:p w:rsidR="0032653E" w:rsidRDefault="0032653E">
      <w:pPr>
        <w:spacing w:before="16" w:line="220" w:lineRule="exact"/>
        <w:rPr>
          <w:sz w:val="22"/>
          <w:szCs w:val="22"/>
        </w:rPr>
      </w:pPr>
    </w:p>
    <w:p w:rsidR="0032653E" w:rsidRDefault="00831273">
      <w:pPr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 xml:space="preserve">d on 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ap. On the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ap,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32653E" w:rsidRDefault="00831273">
      <w:pPr>
        <w:spacing w:before="40"/>
        <w:ind w:left="820"/>
        <w:rPr>
          <w:sz w:val="22"/>
          <w:szCs w:val="22"/>
        </w:rPr>
      </w:pP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n.</w:t>
      </w:r>
    </w:p>
    <w:p w:rsidR="0032653E" w:rsidRDefault="00831273">
      <w:pPr>
        <w:tabs>
          <w:tab w:val="left" w:pos="820"/>
        </w:tabs>
        <w:spacing w:before="38" w:line="275" w:lineRule="auto"/>
        <w:ind w:left="820" w:right="797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 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an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32653E" w:rsidRDefault="00831273">
      <w:pPr>
        <w:spacing w:before="1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100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ap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shou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d 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oo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tabs>
          <w:tab w:val="left" w:pos="820"/>
        </w:tabs>
        <w:spacing w:before="39" w:line="275" w:lineRule="auto"/>
        <w:ind w:left="820" w:right="631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enu.</w:t>
      </w:r>
    </w:p>
    <w:p w:rsidR="0032653E" w:rsidRDefault="0032653E">
      <w:pPr>
        <w:spacing w:line="200" w:lineRule="exact"/>
      </w:pPr>
    </w:p>
    <w:p w:rsidR="0032653E" w:rsidRDefault="00831273">
      <w:pPr>
        <w:spacing w:line="277" w:lineRule="auto"/>
        <w:ind w:left="100" w:right="5382"/>
        <w:rPr>
          <w:sz w:val="22"/>
          <w:szCs w:val="22"/>
        </w:rPr>
        <w:sectPr w:rsidR="0032653E">
          <w:pgSz w:w="12240" w:h="15840"/>
          <w:pgMar w:top="1360" w:right="134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ap.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6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.8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8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8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</w:p>
    <w:p w:rsidR="0032653E" w:rsidRDefault="0032653E">
      <w:pPr>
        <w:spacing w:before="19" w:line="220" w:lineRule="exact"/>
        <w:rPr>
          <w:sz w:val="22"/>
          <w:szCs w:val="22"/>
        </w:rPr>
      </w:pPr>
    </w:p>
    <w:p w:rsidR="0032653E" w:rsidRDefault="00831273">
      <w:pPr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40" w:line="275" w:lineRule="auto"/>
        <w:ind w:left="820" w:right="660"/>
        <w:rPr>
          <w:sz w:val="22"/>
          <w:szCs w:val="22"/>
        </w:rPr>
      </w:pPr>
      <w:r>
        <w:rPr>
          <w:sz w:val="22"/>
          <w:szCs w:val="22"/>
        </w:rPr>
        <w:t xml:space="preserve">Each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ep</w:t>
      </w:r>
      <w:r>
        <w:rPr>
          <w:sz w:val="22"/>
          <w:szCs w:val="22"/>
        </w:rPr>
        <w:t>hone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ood,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po</w:t>
      </w:r>
      <w:r>
        <w:rPr>
          <w:spacing w:val="-1"/>
          <w:sz w:val="22"/>
          <w:szCs w:val="22"/>
        </w:rPr>
        <w:t>si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, 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tw</w:t>
      </w:r>
      <w:r>
        <w:rPr>
          <w:spacing w:val="5"/>
          <w:sz w:val="22"/>
          <w:szCs w:val="22"/>
        </w:rPr>
        <w:t>o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 xml:space="preserve">ne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and an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32653E" w:rsidRDefault="00831273">
      <w:pPr>
        <w:tabs>
          <w:tab w:val="left" w:pos="820"/>
        </w:tabs>
        <w:spacing w:before="1" w:line="275" w:lineRule="auto"/>
        <w:ind w:left="820" w:right="303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100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cr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1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rt</w:t>
      </w:r>
      <w:r>
        <w:rPr>
          <w:sz w:val="22"/>
          <w:szCs w:val="22"/>
        </w:rPr>
        <w:t>ed 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:</w:t>
      </w:r>
    </w:p>
    <w:p w:rsidR="0032653E" w:rsidRDefault="00831273">
      <w:pPr>
        <w:spacing w:before="40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</w:p>
    <w:p w:rsidR="0032653E" w:rsidRDefault="00831273">
      <w:pPr>
        <w:spacing w:before="37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</w:p>
    <w:p w:rsidR="0032653E" w:rsidRDefault="00831273">
      <w:pPr>
        <w:spacing w:before="40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37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tabs>
          <w:tab w:val="left" w:pos="820"/>
        </w:tabs>
        <w:spacing w:before="37" w:line="275" w:lineRule="auto"/>
        <w:ind w:left="820" w:right="79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rc</w:t>
      </w:r>
      <w:r>
        <w:rPr>
          <w:sz w:val="22"/>
          <w:szCs w:val="22"/>
        </w:rPr>
        <w:t>h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ce,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:</w:t>
      </w:r>
    </w:p>
    <w:p w:rsidR="0032653E" w:rsidRDefault="00831273">
      <w:pPr>
        <w:spacing w:before="1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</w:p>
    <w:p w:rsidR="0032653E" w:rsidRDefault="00831273">
      <w:pPr>
        <w:spacing w:before="37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</w:p>
    <w:p w:rsidR="0032653E" w:rsidRDefault="00831273">
      <w:pPr>
        <w:spacing w:before="40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37"/>
        <w:ind w:left="118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spacing w:before="37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sho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32653E" w:rsidRDefault="00831273">
      <w:pPr>
        <w:tabs>
          <w:tab w:val="left" w:pos="820"/>
        </w:tabs>
        <w:spacing w:before="40" w:line="275" w:lineRule="auto"/>
        <w:ind w:left="820" w:right="722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sho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 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enu.</w:t>
      </w:r>
    </w:p>
    <w:p w:rsidR="0032653E" w:rsidRDefault="0032653E">
      <w:pPr>
        <w:spacing w:line="200" w:lineRule="exact"/>
      </w:pPr>
    </w:p>
    <w:p w:rsidR="0032653E" w:rsidRDefault="00831273">
      <w:pPr>
        <w:spacing w:line="275" w:lineRule="auto"/>
        <w:ind w:left="100" w:right="4892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6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.9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9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9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N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</w:p>
    <w:p w:rsidR="0032653E" w:rsidRDefault="00831273">
      <w:pPr>
        <w:spacing w:before="37" w:line="276" w:lineRule="auto"/>
        <w:ind w:left="100" w:right="264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ade,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’</w:t>
      </w:r>
      <w:r>
        <w:rPr>
          <w:sz w:val="22"/>
          <w:szCs w:val="22"/>
        </w:rPr>
        <w:t>s G</w:t>
      </w:r>
      <w:r>
        <w:rPr>
          <w:spacing w:val="-1"/>
          <w:sz w:val="22"/>
          <w:szCs w:val="22"/>
        </w:rPr>
        <w:t>P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ed,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 back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32653E" w:rsidRDefault="00831273">
      <w:pPr>
        <w:spacing w:line="275" w:lineRule="auto"/>
        <w:ind w:left="100" w:right="5206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0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10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10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32653E" w:rsidRDefault="00831273">
      <w:pPr>
        <w:spacing w:before="37"/>
        <w:ind w:left="100"/>
        <w:rPr>
          <w:sz w:val="22"/>
          <w:szCs w:val="22"/>
        </w:rPr>
        <w:sectPr w:rsidR="0032653E">
          <w:pgSz w:w="12240" w:h="15840"/>
          <w:pgMar w:top="1360" w:right="136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een 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 xml:space="preserve"> 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</w:t>
      </w:r>
    </w:p>
    <w:p w:rsidR="0032653E" w:rsidRDefault="00831273">
      <w:pPr>
        <w:spacing w:before="74" w:line="276" w:lineRule="auto"/>
        <w:ind w:left="100" w:right="4449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swi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3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11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11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</w:p>
    <w:p w:rsidR="0032653E" w:rsidRDefault="00831273">
      <w:pPr>
        <w:spacing w:before="37" w:line="276" w:lineRule="auto"/>
        <w:ind w:left="100" w:right="8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 on</w:t>
      </w:r>
      <w:r>
        <w:rPr>
          <w:spacing w:val="-2"/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s.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nk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 which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add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hone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ood,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des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line="275" w:lineRule="auto"/>
        <w:ind w:left="100" w:right="4372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show 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10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12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12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ce</w:t>
      </w:r>
    </w:p>
    <w:p w:rsidR="0032653E" w:rsidRDefault="00831273">
      <w:pPr>
        <w:spacing w:before="37" w:line="275" w:lineRule="auto"/>
        <w:ind w:left="100" w:right="189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 T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by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.</w:t>
      </w:r>
    </w:p>
    <w:p w:rsidR="0032653E" w:rsidRDefault="00831273">
      <w:pPr>
        <w:spacing w:before="3" w:line="275" w:lineRule="auto"/>
        <w:ind w:left="100" w:right="5585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ce.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13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13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40" w:line="275" w:lineRule="auto"/>
        <w:ind w:left="100" w:right="96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e,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/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0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10 k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a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by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3" w:line="275" w:lineRule="auto"/>
        <w:ind w:left="100" w:right="5059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14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14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</w:p>
    <w:p w:rsidR="0032653E" w:rsidRDefault="00831273">
      <w:pPr>
        <w:spacing w:before="38" w:line="275" w:lineRule="auto"/>
        <w:ind w:left="100" w:right="304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 xml:space="preserve">: 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acce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 and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ac</w:t>
      </w:r>
      <w:r>
        <w:rPr>
          <w:sz w:val="22"/>
          <w:szCs w:val="22"/>
        </w:rPr>
        <w:t>cep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5" w:lineRule="auto"/>
        <w:ind w:left="100" w:right="4909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12,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13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15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15</w:t>
      </w:r>
    </w:p>
    <w:p w:rsidR="0032653E" w:rsidRDefault="00831273">
      <w:pPr>
        <w:spacing w:before="32"/>
        <w:ind w:left="100"/>
        <w:rPr>
          <w:sz w:val="22"/>
          <w:szCs w:val="22"/>
        </w:rPr>
        <w:sectPr w:rsidR="0032653E">
          <w:pgSz w:w="12240" w:h="15840"/>
          <w:pgMar w:top="1360" w:right="1360" w:bottom="280" w:left="1340" w:header="0" w:footer="991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74" w:line="276" w:lineRule="auto"/>
        <w:ind w:left="100" w:right="8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ap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by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7" w:lineRule="auto"/>
        <w:ind w:left="100" w:right="4749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6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16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16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spacing w:before="40" w:line="275" w:lineRule="auto"/>
        <w:ind w:left="100" w:right="277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a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ap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by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5" w:lineRule="auto"/>
        <w:ind w:left="100" w:right="4943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h.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</w:t>
      </w:r>
    </w:p>
    <w:p w:rsidR="0032653E" w:rsidRDefault="0032653E">
      <w:pPr>
        <w:spacing w:before="10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7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17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17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Fr</w:t>
      </w:r>
      <w:r>
        <w:rPr>
          <w:spacing w:val="1"/>
          <w:sz w:val="22"/>
          <w:szCs w:val="22"/>
        </w:rPr>
        <w:t>e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</w:p>
    <w:p w:rsidR="0032653E" w:rsidRDefault="00831273">
      <w:pPr>
        <w:spacing w:before="37" w:line="276" w:lineRule="auto"/>
        <w:ind w:left="100" w:right="216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con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de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dr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by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line="275" w:lineRule="auto"/>
        <w:ind w:left="100" w:right="3897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ext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ch.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8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18</w:t>
      </w:r>
    </w:p>
    <w:p w:rsidR="0032653E" w:rsidRDefault="0032653E">
      <w:pPr>
        <w:spacing w:before="16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18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"/>
          <w:sz w:val="22"/>
          <w:szCs w:val="22"/>
        </w:rPr>
        <w:t xml:space="preserve"> N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nd</w:t>
      </w:r>
    </w:p>
    <w:p w:rsidR="0032653E" w:rsidRDefault="00831273">
      <w:pPr>
        <w:spacing w:before="37" w:line="275" w:lineRule="auto"/>
        <w:ind w:left="100" w:right="37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ed but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pag</w:t>
      </w:r>
      <w:r>
        <w:rPr>
          <w:sz w:val="22"/>
          <w:szCs w:val="22"/>
        </w:rPr>
        <w:t xml:space="preserve">e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pos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ne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awa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7" w:lineRule="auto"/>
        <w:ind w:left="100" w:right="3379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onduct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 xml:space="preserve">ound.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5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9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19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19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Sor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40" w:line="276" w:lineRule="auto"/>
        <w:ind w:left="100" w:right="58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When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ce,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pe,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 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tabs>
          <w:tab w:val="left" w:pos="820"/>
        </w:tabs>
        <w:spacing w:line="275" w:lineRule="auto"/>
        <w:ind w:left="820" w:right="389" w:hanging="3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 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ph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before="1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cheapest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</w:p>
    <w:p w:rsidR="0032653E" w:rsidRDefault="00831273">
      <w:pPr>
        <w:spacing w:before="39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</w:p>
    <w:p w:rsidR="0032653E" w:rsidRDefault="00831273">
      <w:pPr>
        <w:spacing w:before="40"/>
        <w:ind w:left="820"/>
        <w:rPr>
          <w:sz w:val="22"/>
          <w:szCs w:val="22"/>
        </w:rPr>
        <w:sectPr w:rsidR="0032653E">
          <w:pgSz w:w="12240" w:h="15840"/>
          <w:pgMar w:top="1360" w:right="1340" w:bottom="280" w:left="1340" w:header="0" w:footer="991" w:gutter="0"/>
          <w:cols w:space="720"/>
        </w:sectPr>
      </w:pP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32653E" w:rsidRDefault="0032653E">
      <w:pPr>
        <w:spacing w:before="20" w:line="260" w:lineRule="exact"/>
        <w:rPr>
          <w:sz w:val="26"/>
          <w:szCs w:val="26"/>
        </w:rPr>
      </w:pPr>
    </w:p>
    <w:p w:rsidR="0032653E" w:rsidRDefault="00831273">
      <w:pPr>
        <w:spacing w:before="32" w:line="275" w:lineRule="auto"/>
        <w:ind w:left="100" w:right="68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ck</w:t>
      </w:r>
      <w:r>
        <w:rPr>
          <w:sz w:val="22"/>
          <w:szCs w:val="22"/>
        </w:rPr>
        <w:t xml:space="preserve">ed,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32653E" w:rsidRDefault="00831273">
      <w:pPr>
        <w:spacing w:before="1" w:line="275" w:lineRule="auto"/>
        <w:ind w:left="100" w:right="5237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 w:right="5726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0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Fu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20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 w:right="8499"/>
        <w:jc w:val="both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20</w:t>
      </w:r>
    </w:p>
    <w:p w:rsidR="0032653E" w:rsidRDefault="00831273">
      <w:pPr>
        <w:spacing w:before="32"/>
        <w:ind w:left="100" w:right="5420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2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37" w:line="277" w:lineRule="auto"/>
        <w:ind w:left="100" w:right="17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When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ap,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32653E" w:rsidRDefault="0032653E">
      <w:pPr>
        <w:spacing w:before="9" w:line="180" w:lineRule="exact"/>
        <w:rPr>
          <w:sz w:val="19"/>
          <w:szCs w:val="19"/>
        </w:rPr>
      </w:pPr>
    </w:p>
    <w:p w:rsidR="0032653E" w:rsidRDefault="00831273">
      <w:pPr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ance</w:t>
      </w:r>
    </w:p>
    <w:p w:rsidR="0032653E" w:rsidRDefault="00831273">
      <w:pPr>
        <w:spacing w:before="39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ax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ce</w:t>
      </w:r>
    </w:p>
    <w:p w:rsidR="0032653E" w:rsidRDefault="00831273">
      <w:pPr>
        <w:spacing w:before="39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choo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42"/>
        <w:ind w:left="460"/>
        <w:rPr>
          <w:sz w:val="22"/>
          <w:szCs w:val="22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 xml:space="preserve">        </w:t>
      </w:r>
      <w:r>
        <w:rPr>
          <w:rFonts w:ascii="Segoe MDL2 Assets" w:eastAsia="Segoe MDL2 Assets" w:hAnsi="Segoe MDL2 Assets" w:cs="Segoe MDL2 Assets"/>
          <w:spacing w:val="10"/>
          <w:w w:val="46"/>
          <w:sz w:val="22"/>
          <w:szCs w:val="22"/>
        </w:rPr>
        <w:t xml:space="preserve"> </w:t>
      </w:r>
      <w:r>
        <w:rPr>
          <w:sz w:val="22"/>
          <w:szCs w:val="22"/>
        </w:rPr>
        <w:t>choo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32653E">
      <w:pPr>
        <w:spacing w:before="17" w:line="220" w:lineRule="exact"/>
        <w:rPr>
          <w:sz w:val="22"/>
          <w:szCs w:val="22"/>
        </w:rPr>
      </w:pPr>
    </w:p>
    <w:p w:rsidR="0032653E" w:rsidRDefault="00831273">
      <w:pPr>
        <w:spacing w:line="275" w:lineRule="auto"/>
        <w:ind w:left="100" w:right="79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proofErr w:type="gramStart"/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5" w:lineRule="auto"/>
        <w:ind w:left="100" w:right="4317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7,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8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 w:right="5727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qu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21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 w:right="8499"/>
        <w:jc w:val="both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21</w:t>
      </w:r>
    </w:p>
    <w:p w:rsidR="0032653E" w:rsidRDefault="00831273">
      <w:pPr>
        <w:spacing w:before="32"/>
        <w:ind w:left="100" w:right="5739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Mob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fil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</w:p>
    <w:p w:rsidR="0032653E" w:rsidRDefault="00831273">
      <w:pPr>
        <w:spacing w:before="37" w:line="276" w:lineRule="auto"/>
        <w:ind w:left="100" w:right="224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e. On </w:t>
      </w:r>
      <w:r>
        <w:rPr>
          <w:spacing w:val="-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 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d, 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ph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 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so 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ch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ose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cho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ces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,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h, Spa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ench.</w:t>
      </w:r>
    </w:p>
    <w:p w:rsidR="0032653E" w:rsidRDefault="00831273">
      <w:pPr>
        <w:spacing w:line="275" w:lineRule="auto"/>
        <w:ind w:left="100" w:right="2924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1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 w:right="5611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3.2.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ser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- Res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au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ant</w:t>
      </w:r>
      <w:r>
        <w:rPr>
          <w:rFonts w:ascii="Cambria" w:eastAsia="Cambria" w:hAnsi="Cambria" w:cs="Cambria"/>
          <w:b/>
          <w:color w:val="4F81BC"/>
          <w:spacing w:val="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-4"/>
          <w:sz w:val="22"/>
          <w:szCs w:val="22"/>
        </w:rPr>
        <w:t>w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er</w:t>
      </w:r>
    </w:p>
    <w:p w:rsidR="0032653E" w:rsidRDefault="0032653E">
      <w:pPr>
        <w:spacing w:before="19" w:line="220" w:lineRule="exact"/>
        <w:rPr>
          <w:sz w:val="22"/>
          <w:szCs w:val="22"/>
        </w:rPr>
      </w:pPr>
    </w:p>
    <w:p w:rsidR="0032653E" w:rsidRDefault="00831273">
      <w:pPr>
        <w:ind w:left="100" w:right="5978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 w:right="8499"/>
        <w:jc w:val="both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22</w:t>
      </w:r>
    </w:p>
    <w:p w:rsidR="0032653E" w:rsidRDefault="00831273">
      <w:pPr>
        <w:spacing w:before="37" w:line="273" w:lineRule="auto"/>
        <w:ind w:left="100" w:right="6810"/>
        <w:jc w:val="both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ea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 an a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u</w:t>
      </w:r>
      <w:r>
        <w:rPr>
          <w:b/>
          <w:sz w:val="22"/>
          <w:szCs w:val="22"/>
        </w:rPr>
        <w:t xml:space="preserve">nt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 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6"/>
        <w:ind w:left="100" w:right="6441"/>
        <w:jc w:val="both"/>
        <w:rPr>
          <w:sz w:val="22"/>
          <w:szCs w:val="22"/>
        </w:rPr>
      </w:pPr>
      <w:r>
        <w:rPr>
          <w:sz w:val="22"/>
          <w:szCs w:val="22"/>
        </w:rPr>
        <w:t>Should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spacing w:line="274" w:lineRule="auto"/>
        <w:ind w:left="667" w:right="4052"/>
        <w:rPr>
          <w:sz w:val="22"/>
          <w:szCs w:val="22"/>
        </w:rPr>
        <w:sectPr w:rsidR="0032653E">
          <w:pgSz w:w="12240" w:h="15840"/>
          <w:pgMar w:top="1480" w:right="1380" w:bottom="280" w:left="1340" w:header="0" w:footer="991" w:gutter="0"/>
          <w:cols w:space="720"/>
        </w:sect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q</w:t>
      </w:r>
      <w:r>
        <w:rPr>
          <w:b/>
          <w:sz w:val="22"/>
          <w:szCs w:val="22"/>
        </w:rPr>
        <w:t>ui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 xml:space="preserve">or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unt</w:t>
      </w:r>
    </w:p>
    <w:p w:rsidR="0032653E" w:rsidRDefault="00831273">
      <w:pPr>
        <w:spacing w:before="74"/>
        <w:ind w:left="667"/>
        <w:rPr>
          <w:sz w:val="22"/>
          <w:szCs w:val="22"/>
        </w:rPr>
      </w:pPr>
      <w:r>
        <w:rPr>
          <w:sz w:val="22"/>
          <w:szCs w:val="22"/>
        </w:rPr>
        <w:lastRenderedPageBreak/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add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phone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 xml:space="preserve">or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unt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</w:p>
    <w:p w:rsidR="0032653E" w:rsidRDefault="00831273">
      <w:pPr>
        <w:spacing w:before="37" w:line="275" w:lineRule="auto"/>
        <w:ind w:left="667" w:right="670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proofErr w:type="gramEnd"/>
      <w:r>
        <w:rPr>
          <w:sz w:val="22"/>
          <w:szCs w:val="22"/>
        </w:rPr>
        <w:t xml:space="preserve"> phone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ber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ber</w:t>
      </w:r>
    </w:p>
    <w:p w:rsidR="0032653E" w:rsidRDefault="00831273">
      <w:pPr>
        <w:spacing w:before="3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ed re</w:t>
      </w:r>
      <w:r>
        <w:rPr>
          <w:b/>
          <w:spacing w:val="-2"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3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40" w:line="275" w:lineRule="auto"/>
        <w:ind w:left="667" w:right="3134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-m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l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nt </w:t>
      </w:r>
      <w:r>
        <w:rPr>
          <w:rFonts w:ascii="Cambria" w:eastAsia="Cambria" w:hAnsi="Cambria" w:cs="Cambria"/>
          <w:color w:val="4F81BC"/>
          <w:sz w:val="22"/>
          <w:szCs w:val="22"/>
        </w:rPr>
        <w:t>2.2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23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rant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r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1"/>
          <w:sz w:val="22"/>
          <w:szCs w:val="22"/>
        </w:rPr>
        <w:t>-in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cc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g</w:t>
      </w:r>
      <w:r>
        <w:rPr>
          <w:b/>
          <w:spacing w:val="-2"/>
          <w:sz w:val="22"/>
          <w:szCs w:val="22"/>
        </w:rPr>
        <w:t>-</w:t>
      </w:r>
      <w:r>
        <w:rPr>
          <w:b/>
          <w:spacing w:val="-1"/>
          <w:sz w:val="22"/>
          <w:szCs w:val="22"/>
        </w:rPr>
        <w:t>in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32653E">
      <w:pPr>
        <w:spacing w:before="2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e pas</w:t>
      </w:r>
      <w:r>
        <w:rPr>
          <w:b/>
          <w:spacing w:val="-1"/>
          <w:sz w:val="22"/>
          <w:szCs w:val="22"/>
        </w:rPr>
        <w:t>sw</w:t>
      </w:r>
      <w:r>
        <w:rPr>
          <w:b/>
          <w:sz w:val="22"/>
          <w:szCs w:val="22"/>
        </w:rPr>
        <w:t>ord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has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“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d”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sub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</w:p>
    <w:p w:rsidR="0032653E" w:rsidRDefault="00831273">
      <w:pPr>
        <w:spacing w:before="79"/>
        <w:ind w:left="100" w:right="5638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 w:right="8159"/>
        <w:jc w:val="both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24</w:t>
      </w:r>
    </w:p>
    <w:p w:rsidR="0032653E" w:rsidRDefault="00831273">
      <w:pPr>
        <w:spacing w:before="37" w:line="274" w:lineRule="auto"/>
        <w:ind w:left="100" w:right="6242"/>
        <w:jc w:val="both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 xml:space="preserve">on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2"/>
        <w:ind w:left="100" w:right="572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9" w:line="180" w:lineRule="exact"/>
        <w:rPr>
          <w:sz w:val="19"/>
          <w:szCs w:val="19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ana</w:t>
      </w:r>
      <w:r>
        <w:rPr>
          <w:b/>
          <w:spacing w:val="-3"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 i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32653E">
      <w:pPr>
        <w:spacing w:before="2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ng in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>l</w:t>
      </w:r>
      <w:r>
        <w:rPr>
          <w:b/>
          <w:spacing w:val="-3"/>
          <w:sz w:val="22"/>
          <w:szCs w:val="22"/>
        </w:rPr>
        <w:t>ds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</w:p>
    <w:p w:rsidR="0032653E" w:rsidRDefault="00831273">
      <w:pPr>
        <w:spacing w:before="37" w:line="276" w:lineRule="auto"/>
        <w:ind w:left="667" w:right="6643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e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proofErr w:type="gramEnd"/>
      <w:r>
        <w:rPr>
          <w:sz w:val="22"/>
          <w:szCs w:val="22"/>
        </w:rPr>
        <w:t xml:space="preserve"> phone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ber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32653E" w:rsidRDefault="00831273">
      <w:pPr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ng in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ds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m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</w:t>
      </w:r>
    </w:p>
    <w:p w:rsidR="0032653E" w:rsidRDefault="00831273">
      <w:pPr>
        <w:spacing w:before="37" w:line="276" w:lineRule="auto"/>
        <w:ind w:left="667" w:right="6269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proofErr w:type="gram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proofErr w:type="gramEnd"/>
      <w:r>
        <w:rPr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nt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pho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</w:p>
    <w:p w:rsidR="0032653E" w:rsidRDefault="00831273">
      <w:pPr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ng in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enu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d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enu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ory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fi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ds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sub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ded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opt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al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ds</w:t>
      </w:r>
    </w:p>
    <w:p w:rsidR="0032653E" w:rsidRDefault="00831273">
      <w:pPr>
        <w:spacing w:before="35"/>
        <w:ind w:left="667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74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one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sub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ded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 xml:space="preserve">g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2"/>
          <w:sz w:val="22"/>
          <w:szCs w:val="22"/>
        </w:rPr>
        <w:t>b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4</w:t>
      </w: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25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rant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-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guage 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po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al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sh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age</w:t>
      </w:r>
    </w:p>
    <w:p w:rsidR="0032653E" w:rsidRDefault="00831273">
      <w:pPr>
        <w:spacing w:before="33" w:line="276" w:lineRule="auto"/>
        <w:ind w:left="667" w:right="2876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En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di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as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5" w:line="275" w:lineRule="auto"/>
        <w:ind w:left="667" w:right="2879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French</w:t>
      </w:r>
      <w:r>
        <w:rPr>
          <w:b/>
          <w:spacing w:val="-2"/>
          <w:sz w:val="22"/>
          <w:szCs w:val="22"/>
        </w:rPr>
        <w:t xml:space="preserve"> a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age</w:t>
      </w:r>
    </w:p>
    <w:p w:rsidR="0032653E" w:rsidRDefault="00831273">
      <w:pPr>
        <w:spacing w:before="32" w:line="275" w:lineRule="auto"/>
        <w:ind w:left="667" w:right="2879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ench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ench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ani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h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as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2" w:line="276" w:lineRule="auto"/>
        <w:ind w:left="667" w:right="2879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Spa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lastRenderedPageBreak/>
        <w:t>3.2.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U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ser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- Adm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in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ist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-3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1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z w:val="22"/>
          <w:szCs w:val="22"/>
        </w:rPr>
        <w:t>r</w:t>
      </w:r>
    </w:p>
    <w:p w:rsidR="0032653E" w:rsidRDefault="0032653E">
      <w:pPr>
        <w:spacing w:before="18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1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26</w:t>
      </w:r>
    </w:p>
    <w:p w:rsidR="0032653E" w:rsidRDefault="00831273">
      <w:pPr>
        <w:spacing w:before="37" w:line="274" w:lineRule="auto"/>
        <w:ind w:left="100" w:right="614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mi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or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 xml:space="preserve">g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2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cc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o</w:t>
      </w:r>
      <w:r>
        <w:rPr>
          <w:b/>
          <w:spacing w:val="2"/>
          <w:sz w:val="22"/>
          <w:szCs w:val="22"/>
        </w:rPr>
        <w:t>g</w:t>
      </w:r>
      <w:r>
        <w:rPr>
          <w:b/>
          <w:spacing w:val="-2"/>
          <w:sz w:val="22"/>
          <w:szCs w:val="22"/>
        </w:rPr>
        <w:t>-</w:t>
      </w:r>
      <w:r>
        <w:rPr>
          <w:b/>
          <w:spacing w:val="-1"/>
          <w:sz w:val="22"/>
          <w:szCs w:val="22"/>
        </w:rPr>
        <w:t>in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2</w:t>
      </w:r>
    </w:p>
    <w:p w:rsidR="0032653E" w:rsidRDefault="0032653E">
      <w:pPr>
        <w:spacing w:before="1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27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y 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ra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ner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V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y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ner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er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ner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j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ner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28</w:t>
      </w:r>
    </w:p>
    <w:p w:rsidR="0032653E" w:rsidRDefault="00831273">
      <w:pPr>
        <w:spacing w:before="38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es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dd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aurant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ype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9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37"/>
        <w:ind w:left="667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yp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</w:p>
    <w:p w:rsidR="0032653E" w:rsidRDefault="00831273">
      <w:pPr>
        <w:spacing w:before="78"/>
        <w:ind w:left="667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 an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 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rant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3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yp</w:t>
      </w:r>
      <w:r>
        <w:rPr>
          <w:sz w:val="22"/>
          <w:szCs w:val="22"/>
        </w:rPr>
        <w:t>e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y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pe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pes</w:t>
      </w:r>
    </w:p>
    <w:p w:rsidR="0032653E" w:rsidRDefault="0032653E">
      <w:pPr>
        <w:spacing w:before="3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4</w:t>
      </w: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29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ant d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shes</w:t>
      </w:r>
    </w:p>
    <w:p w:rsidR="0032653E" w:rsidRDefault="00831273">
      <w:pPr>
        <w:spacing w:before="33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hes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>Should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dd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sh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add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 an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ng </w:t>
      </w:r>
      <w:r>
        <w:rPr>
          <w:b/>
          <w:spacing w:val="-1"/>
          <w:sz w:val="22"/>
          <w:szCs w:val="22"/>
        </w:rPr>
        <w:t>di</w:t>
      </w:r>
      <w:r>
        <w:rPr>
          <w:b/>
          <w:sz w:val="22"/>
          <w:szCs w:val="22"/>
        </w:rPr>
        <w:t>sh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ogged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up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es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sh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.5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5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30</w:t>
      </w:r>
    </w:p>
    <w:p w:rsidR="0032653E" w:rsidRDefault="00831273">
      <w:pPr>
        <w:spacing w:before="37" w:line="274" w:lineRule="auto"/>
        <w:ind w:left="100" w:right="5196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2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aura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ad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e 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aur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 xml:space="preserve">nt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74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aura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</w:p>
    <w:p w:rsidR="0032653E" w:rsidRDefault="0032653E">
      <w:pPr>
        <w:spacing w:before="3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.6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6</w:t>
      </w: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31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use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</w:p>
    <w:p w:rsidR="0032653E" w:rsidRDefault="00831273">
      <w:pPr>
        <w:spacing w:before="33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n 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use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/</w:t>
      </w:r>
      <w:r>
        <w:rPr>
          <w:b/>
          <w:sz w:val="22"/>
          <w:szCs w:val="22"/>
        </w:rPr>
        <w:t>Ina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va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 an 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ng 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r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.7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7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32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Manage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ant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eep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dd 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aurant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r</w:t>
      </w:r>
    </w:p>
    <w:p w:rsidR="0032653E" w:rsidRDefault="00831273">
      <w:pPr>
        <w:spacing w:before="32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40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dded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n 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res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aura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ner</w:t>
      </w:r>
    </w:p>
    <w:p w:rsidR="0032653E" w:rsidRDefault="00831273">
      <w:pPr>
        <w:spacing w:before="35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z w:val="22"/>
          <w:szCs w:val="22"/>
        </w:rPr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pacing w:val="3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x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ti</w:t>
      </w:r>
      <w:r>
        <w:rPr>
          <w:b/>
          <w:sz w:val="22"/>
          <w:szCs w:val="22"/>
        </w:rPr>
        <w:t>ng re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aura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ner</w:t>
      </w:r>
    </w:p>
    <w:p w:rsidR="0032653E" w:rsidRDefault="00831273">
      <w:pPr>
        <w:spacing w:before="32"/>
        <w:ind w:left="667"/>
        <w:rPr>
          <w:sz w:val="22"/>
          <w:szCs w:val="22"/>
        </w:rPr>
        <w:sectPr w:rsidR="0032653E">
          <w:pgSz w:w="12240" w:h="15840"/>
          <w:pgMar w:top="1360" w:right="172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32653E" w:rsidRDefault="00831273">
      <w:pPr>
        <w:spacing w:before="74"/>
        <w:ind w:left="667"/>
        <w:rPr>
          <w:sz w:val="22"/>
          <w:szCs w:val="22"/>
        </w:rPr>
      </w:pPr>
      <w:r>
        <w:rPr>
          <w:sz w:val="22"/>
          <w:szCs w:val="22"/>
        </w:rPr>
        <w:lastRenderedPageBreak/>
        <w:t>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</w:p>
    <w:p w:rsidR="0032653E" w:rsidRDefault="00831273">
      <w:pPr>
        <w:spacing w:before="38"/>
        <w:ind w:left="667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831273">
      <w:pPr>
        <w:spacing w:before="37"/>
        <w:ind w:left="66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2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.8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nal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req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.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8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>ID: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33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mi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-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Se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 xml:space="preserve">age on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or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al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Should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ct a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al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g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sh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age</w:t>
      </w:r>
    </w:p>
    <w:p w:rsidR="0032653E" w:rsidRDefault="00831273">
      <w:pPr>
        <w:spacing w:before="35" w:line="275" w:lineRule="auto"/>
        <w:ind w:left="667" w:right="3419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di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as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2" w:line="275" w:lineRule="auto"/>
        <w:ind w:left="667" w:right="3419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lan</w:t>
      </w:r>
      <w:r>
        <w:rPr>
          <w:spacing w:val="-5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French</w:t>
      </w:r>
      <w:r>
        <w:rPr>
          <w:b/>
          <w:spacing w:val="-2"/>
          <w:sz w:val="22"/>
          <w:szCs w:val="22"/>
        </w:rPr>
        <w:t xml:space="preserve"> a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er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 xml:space="preserve">ed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2"/>
          <w:sz w:val="22"/>
          <w:szCs w:val="22"/>
        </w:rPr>
        <w:t>n</w:t>
      </w:r>
      <w:r>
        <w:rPr>
          <w:b/>
          <w:sz w:val="22"/>
          <w:szCs w:val="22"/>
        </w:rPr>
        <w:t>guage</w:t>
      </w:r>
    </w:p>
    <w:p w:rsidR="0032653E" w:rsidRDefault="00831273">
      <w:pPr>
        <w:spacing w:before="32" w:line="275" w:lineRule="auto"/>
        <w:ind w:left="667" w:right="3419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ew 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ench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667"/>
        <w:rPr>
          <w:sz w:val="22"/>
          <w:szCs w:val="22"/>
        </w:rPr>
      </w:pPr>
      <w:r>
        <w:rPr>
          <w:b/>
          <w:sz w:val="22"/>
          <w:szCs w:val="22"/>
        </w:rPr>
        <w:t>Scena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ect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ani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h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as pr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red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ang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>e</w:t>
      </w:r>
    </w:p>
    <w:p w:rsidR="0032653E" w:rsidRDefault="00831273">
      <w:pPr>
        <w:spacing w:before="32" w:line="276" w:lineRule="auto"/>
        <w:ind w:left="667" w:right="3416"/>
        <w:rPr>
          <w:sz w:val="22"/>
          <w:szCs w:val="22"/>
        </w:rPr>
      </w:pP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When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Spa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new 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</w:t>
      </w:r>
    </w:p>
    <w:p w:rsidR="0032653E" w:rsidRDefault="0032653E">
      <w:pPr>
        <w:spacing w:before="6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3.3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mance</w:t>
      </w:r>
      <w:r>
        <w:rPr>
          <w:rFonts w:ascii="Cambria" w:eastAsia="Cambria" w:hAnsi="Cambria" w:cs="Cambria"/>
          <w:b/>
          <w:color w:val="4F81BC"/>
          <w:spacing w:val="-1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q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ir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spacing w:line="275" w:lineRule="auto"/>
        <w:ind w:left="100" w:right="82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easu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ance.</w:t>
      </w:r>
    </w:p>
    <w:p w:rsidR="0032653E" w:rsidRDefault="0032653E">
      <w:pPr>
        <w:spacing w:before="7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h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ure</w:t>
      </w:r>
    </w:p>
    <w:p w:rsidR="0032653E" w:rsidRDefault="0032653E">
      <w:pPr>
        <w:spacing w:before="18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32653E" w:rsidRDefault="00831273">
      <w:pPr>
        <w:spacing w:before="37" w:line="275" w:lineRule="auto"/>
        <w:ind w:left="100" w:right="255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e</w:t>
      </w:r>
      <w:r>
        <w:rPr>
          <w:spacing w:val="-2"/>
          <w:sz w:val="22"/>
          <w:szCs w:val="22"/>
        </w:rPr>
        <w:t>as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fi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ea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before="1"/>
        <w:ind w:left="100"/>
        <w:rPr>
          <w:sz w:val="22"/>
          <w:szCs w:val="22"/>
        </w:rPr>
        <w:sectPr w:rsidR="0032653E">
          <w:pgSz w:w="12240" w:h="15840"/>
          <w:pgMar w:top="1360" w:right="148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ge of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 se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h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f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ure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32653E" w:rsidRDefault="00831273">
      <w:pPr>
        <w:spacing w:before="37" w:line="277" w:lineRule="auto"/>
        <w:ind w:left="100" w:right="1748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if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nd. </w:t>
      </w: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3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ge of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 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ult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in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e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view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3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32653E" w:rsidRDefault="00831273">
      <w:pPr>
        <w:spacing w:before="37" w:line="276" w:lineRule="auto"/>
        <w:ind w:left="100" w:right="8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 Se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3"/>
          <w:sz w:val="22"/>
          <w:szCs w:val="22"/>
        </w:rPr>
        <w:t>c</w:t>
      </w:r>
      <w:r>
        <w:rPr>
          <w:spacing w:val="-2"/>
          <w:sz w:val="22"/>
          <w:szCs w:val="22"/>
        </w:rPr>
        <w:t>k.</w:t>
      </w:r>
    </w:p>
    <w:p w:rsidR="0032653E" w:rsidRDefault="00831273">
      <w:pPr>
        <w:spacing w:before="1" w:line="275" w:lineRule="auto"/>
        <w:ind w:left="100" w:right="4625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ge of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 re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ult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in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 map v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ew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4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</w:p>
    <w:p w:rsidR="0032653E" w:rsidRDefault="00831273">
      <w:pPr>
        <w:spacing w:before="37" w:line="277" w:lineRule="auto"/>
        <w:ind w:left="100" w:right="81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sho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end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nd. </w:t>
      </w:r>
      <w:r>
        <w:rPr>
          <w:spacing w:val="4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ap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eas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.5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ge of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th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 info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rm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n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k</w:t>
      </w:r>
    </w:p>
    <w:p w:rsidR="0032653E" w:rsidRDefault="0032653E">
      <w:pPr>
        <w:spacing w:before="1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5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nk</w:t>
      </w:r>
    </w:p>
    <w:p w:rsidR="0032653E" w:rsidRDefault="00831273">
      <w:pPr>
        <w:spacing w:before="37" w:line="275" w:lineRule="auto"/>
        <w:ind w:left="100" w:right="802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i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 Se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7" w:lineRule="auto"/>
        <w:ind w:left="100" w:right="3940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.6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 xml:space="preserve">e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6</w:t>
      </w:r>
    </w:p>
    <w:p w:rsidR="0032653E" w:rsidRDefault="00831273">
      <w:pPr>
        <w:spacing w:before="33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2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</w:p>
    <w:p w:rsidR="0032653E" w:rsidRDefault="00831273">
      <w:pPr>
        <w:spacing w:before="37" w:line="275" w:lineRule="auto"/>
        <w:ind w:left="100" w:right="3262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1000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T: No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2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onds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before="1"/>
        <w:ind w:left="100"/>
        <w:rPr>
          <w:sz w:val="22"/>
          <w:szCs w:val="22"/>
        </w:rPr>
        <w:sectPr w:rsidR="0032653E">
          <w:pgSz w:w="12240" w:h="15840"/>
          <w:pgMar w:top="1360" w:right="1440" w:bottom="280" w:left="1340" w:header="0" w:footer="991" w:gutter="0"/>
          <w:cols w:space="720"/>
        </w:sectPr>
      </w:pPr>
      <w:r>
        <w:rPr>
          <w:sz w:val="22"/>
          <w:szCs w:val="22"/>
        </w:rPr>
        <w:t>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 s</w:t>
      </w:r>
      <w:r>
        <w:rPr>
          <w:spacing w:val="-2"/>
          <w:sz w:val="22"/>
          <w:szCs w:val="22"/>
        </w:rPr>
        <w:t>ec</w:t>
      </w:r>
      <w:r>
        <w:rPr>
          <w:sz w:val="22"/>
          <w:szCs w:val="22"/>
        </w:rPr>
        <w:t>ond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3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.7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y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em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de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end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bil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y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8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ependab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40" w:line="275" w:lineRule="auto"/>
        <w:ind w:left="100" w:right="1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G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S de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ed.</w:t>
      </w:r>
    </w:p>
    <w:p w:rsidR="0032653E" w:rsidRDefault="00831273">
      <w:pPr>
        <w:spacing w:before="1" w:line="275" w:lineRule="auto"/>
        <w:ind w:left="100" w:right="2685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1000 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du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3.4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Des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 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ar</w:t>
      </w:r>
      <w:r>
        <w:rPr>
          <w:sz w:val="22"/>
          <w:szCs w:val="22"/>
        </w:rPr>
        <w:t>e.</w:t>
      </w:r>
    </w:p>
    <w:p w:rsidR="0032653E" w:rsidRDefault="0032653E">
      <w:pPr>
        <w:spacing w:before="3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4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H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rd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d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rive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10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eSpace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d d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ce.</w:t>
      </w:r>
    </w:p>
    <w:p w:rsidR="0032653E" w:rsidRDefault="00831273">
      <w:pPr>
        <w:spacing w:before="37" w:line="275" w:lineRule="auto"/>
        <w:ind w:left="100" w:right="467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need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ce. 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MB.</w:t>
      </w:r>
    </w:p>
    <w:p w:rsidR="0032653E" w:rsidRDefault="00831273">
      <w:pPr>
        <w:spacing w:before="1" w:line="276" w:lineRule="auto"/>
        <w:ind w:left="100" w:right="6615"/>
        <w:jc w:val="both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T: No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20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MB. P</w:t>
      </w:r>
      <w:r>
        <w:rPr>
          <w:spacing w:val="-1"/>
          <w:sz w:val="22"/>
          <w:szCs w:val="22"/>
        </w:rPr>
        <w:t>LAN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5 </w:t>
      </w:r>
      <w:r>
        <w:rPr>
          <w:spacing w:val="-2"/>
          <w:sz w:val="22"/>
          <w:szCs w:val="22"/>
        </w:rPr>
        <w:t>M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. 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 </w:t>
      </w:r>
      <w:r>
        <w:rPr>
          <w:spacing w:val="-2"/>
          <w:sz w:val="22"/>
          <w:szCs w:val="22"/>
        </w:rPr>
        <w:t>M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. MB: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4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m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o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y us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ge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11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proofErr w:type="spellEnd"/>
    </w:p>
    <w:p w:rsidR="0032653E" w:rsidRDefault="00831273">
      <w:pPr>
        <w:spacing w:before="37" w:line="275" w:lineRule="auto"/>
        <w:ind w:left="100" w:right="2605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occup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 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MB.</w:t>
      </w:r>
    </w:p>
    <w:p w:rsidR="0032653E" w:rsidRDefault="00831273">
      <w:pPr>
        <w:spacing w:before="1"/>
        <w:ind w:left="100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</w:p>
    <w:p w:rsidR="0032653E" w:rsidRDefault="00831273">
      <w:pPr>
        <w:spacing w:before="40" w:line="275" w:lineRule="auto"/>
        <w:ind w:left="100" w:right="6615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T: No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20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MB. P</w:t>
      </w:r>
      <w:r>
        <w:rPr>
          <w:spacing w:val="-1"/>
          <w:sz w:val="22"/>
          <w:szCs w:val="22"/>
        </w:rPr>
        <w:t>LAN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han 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6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proofErr w:type="gramStart"/>
      <w:r>
        <w:rPr>
          <w:sz w:val="22"/>
          <w:szCs w:val="22"/>
        </w:rPr>
        <w:t>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H</w:t>
      </w:r>
      <w:proofErr w:type="gramEnd"/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B</w:t>
      </w:r>
    </w:p>
    <w:p w:rsidR="0032653E" w:rsidRDefault="00831273">
      <w:pPr>
        <w:spacing w:before="1" w:line="277" w:lineRule="auto"/>
        <w:ind w:left="100" w:right="1027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: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Ope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unn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on. MB: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b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e.</w:t>
      </w:r>
    </w:p>
    <w:p w:rsidR="0032653E" w:rsidRDefault="0032653E">
      <w:pPr>
        <w:spacing w:before="5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3.5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f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ware</w:t>
      </w:r>
      <w:r>
        <w:rPr>
          <w:rFonts w:ascii="Cambria" w:eastAsia="Cambria" w:hAnsi="Cambria" w:cs="Cambria"/>
          <w:b/>
          <w:color w:val="4F81BC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4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at</w:t>
      </w:r>
      <w:r>
        <w:rPr>
          <w:rFonts w:ascii="Cambria" w:eastAsia="Cambria" w:hAnsi="Cambria" w:cs="Cambria"/>
          <w:b/>
          <w:color w:val="4F81BC"/>
          <w:spacing w:val="-2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ri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b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s</w:t>
      </w:r>
    </w:p>
    <w:p w:rsidR="0032653E" w:rsidRDefault="00831273">
      <w:pPr>
        <w:spacing w:before="39" w:line="275" w:lineRule="auto"/>
        <w:ind w:left="100" w:right="81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 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.1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R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eli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b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ili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y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9</w:t>
      </w:r>
    </w:p>
    <w:p w:rsidR="0032653E" w:rsidRDefault="00831273">
      <w:pPr>
        <w:spacing w:before="32"/>
        <w:ind w:left="100"/>
        <w:rPr>
          <w:sz w:val="22"/>
          <w:szCs w:val="22"/>
        </w:rPr>
        <w:sectPr w:rsidR="0032653E">
          <w:pgSz w:w="12240" w:h="15840"/>
          <w:pgMar w:top="1360" w:right="1480" w:bottom="280" w:left="1340" w:header="0" w:footer="991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74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38" w:line="276" w:lineRule="auto"/>
        <w:ind w:left="100" w:right="273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ch. 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1000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T: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9</w:t>
      </w: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line="275" w:lineRule="auto"/>
        <w:ind w:left="100" w:right="5703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LAN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9</w:t>
      </w: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 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100%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.2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v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il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b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l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ity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7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32653E" w:rsidRDefault="00831273">
      <w:pPr>
        <w:spacing w:before="37" w:line="276" w:lineRule="auto"/>
        <w:ind w:left="100" w:right="2554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 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1000 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du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T: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9</w:t>
      </w: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line="275" w:lineRule="auto"/>
        <w:ind w:left="100" w:right="6061"/>
        <w:rPr>
          <w:sz w:val="22"/>
          <w:szCs w:val="22"/>
        </w:rPr>
      </w:pP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LAN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 9</w:t>
      </w: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 W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100%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8" w:line="200" w:lineRule="exact"/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22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831273">
      <w:pPr>
        <w:spacing w:before="37" w:line="277" w:lineRule="auto"/>
        <w:ind w:left="100" w:right="3154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co</w:t>
      </w:r>
      <w:r>
        <w:rPr>
          <w:spacing w:val="-3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3" w:line="200" w:lineRule="exact"/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23</w:t>
      </w:r>
    </w:p>
    <w:p w:rsidR="0032653E" w:rsidRDefault="00831273">
      <w:pPr>
        <w:spacing w:before="33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PS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G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S de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ce.</w:t>
      </w:r>
    </w:p>
    <w:p w:rsidR="0032653E" w:rsidRDefault="00831273">
      <w:pPr>
        <w:spacing w:before="37" w:line="275" w:lineRule="auto"/>
        <w:ind w:left="100" w:right="711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ap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ce.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9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.3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S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e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c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u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rity</w:t>
      </w:r>
    </w:p>
    <w:p w:rsidR="0032653E" w:rsidRDefault="0032653E">
      <w:pPr>
        <w:spacing w:before="15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12</w:t>
      </w:r>
    </w:p>
    <w:p w:rsidR="0032653E" w:rsidRDefault="00831273">
      <w:pPr>
        <w:spacing w:before="35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32653E" w:rsidRDefault="00831273">
      <w:pPr>
        <w:spacing w:before="37" w:line="275" w:lineRule="auto"/>
        <w:ind w:left="100" w:right="77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hose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4" w:line="275" w:lineRule="auto"/>
        <w:ind w:left="100" w:right="250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hr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 ob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ned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1000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32653E" w:rsidRDefault="00831273">
      <w:pPr>
        <w:spacing w:before="1" w:line="275" w:lineRule="auto"/>
        <w:ind w:left="100" w:right="453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Co</w:t>
      </w:r>
      <w:r>
        <w:rPr>
          <w:spacing w:val="-4"/>
          <w:sz w:val="22"/>
          <w:szCs w:val="22"/>
        </w:rPr>
        <w:t>mm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M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 enc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d.</w:t>
      </w:r>
    </w:p>
    <w:p w:rsidR="0032653E" w:rsidRDefault="00831273">
      <w:pPr>
        <w:spacing w:before="1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ed: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13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Ow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</w:t>
      </w:r>
      <w:r>
        <w:rPr>
          <w:spacing w:val="-3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ccoun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37"/>
        <w:ind w:left="100"/>
        <w:rPr>
          <w:sz w:val="22"/>
          <w:szCs w:val="22"/>
        </w:rPr>
        <w:sectPr w:rsidR="0032653E">
          <w:pgSz w:w="12240" w:h="15840"/>
          <w:pgMar w:top="1360" w:right="1580" w:bottom="280" w:left="1340" w:header="0" w:footer="991" w:gutter="0"/>
          <w:cols w:space="720"/>
        </w:sect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74" w:line="275" w:lineRule="auto"/>
        <w:ind w:left="100" w:right="273"/>
        <w:rPr>
          <w:sz w:val="22"/>
          <w:szCs w:val="22"/>
        </w:rPr>
      </w:pPr>
      <w:r>
        <w:rPr>
          <w:sz w:val="22"/>
          <w:szCs w:val="22"/>
        </w:rPr>
        <w:lastRenderedPageBreak/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a no</w:t>
      </w:r>
      <w:r>
        <w:rPr>
          <w:spacing w:val="4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 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0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a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32653E" w:rsidRDefault="00831273">
      <w:pPr>
        <w:spacing w:before="3"/>
        <w:ind w:left="100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14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nLo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Secu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37" w:line="275" w:lineRule="auto"/>
        <w:ind w:left="100" w:right="158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 p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 no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ount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32653E" w:rsidRDefault="00831273">
      <w:pPr>
        <w:spacing w:before="1" w:line="277" w:lineRule="auto"/>
        <w:ind w:left="100" w:right="2151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0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a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15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Ow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coun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831273">
      <w:pPr>
        <w:spacing w:before="37" w:line="275" w:lineRule="auto"/>
        <w:ind w:left="100" w:right="356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P add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proofErr w:type="gramStart"/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od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er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831273">
      <w:pPr>
        <w:spacing w:before="1" w:line="275" w:lineRule="auto"/>
        <w:ind w:left="100" w:right="317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0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 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3"/>
        <w:ind w:left="100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ed.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16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831273">
      <w:pPr>
        <w:spacing w:before="38" w:line="275" w:lineRule="auto"/>
        <w:ind w:left="100" w:right="86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and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P add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proofErr w:type="gramStart"/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od</w:t>
      </w:r>
      <w:proofErr w:type="gramEnd"/>
      <w:r>
        <w:rPr>
          <w:sz w:val="22"/>
          <w:szCs w:val="22"/>
        </w:rPr>
        <w:t xml:space="preserve"> a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32653E" w:rsidRDefault="00831273">
      <w:pPr>
        <w:spacing w:before="1" w:line="275" w:lineRule="auto"/>
        <w:ind w:left="100" w:right="319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 xml:space="preserve">0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 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 b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b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3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3"/>
        <w:ind w:left="100"/>
        <w:rPr>
          <w:sz w:val="22"/>
          <w:szCs w:val="22"/>
        </w:rPr>
      </w:pP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d be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-</w:t>
      </w:r>
      <w:r>
        <w:rPr>
          <w:spacing w:val="3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ed.</w:t>
      </w:r>
    </w:p>
    <w:p w:rsidR="0032653E" w:rsidRDefault="0032653E">
      <w:pPr>
        <w:spacing w:before="1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17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eAcc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t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ecu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37" w:line="275" w:lineRule="auto"/>
        <w:ind w:left="100" w:right="24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ccu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 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before="2" w:line="277" w:lineRule="auto"/>
        <w:ind w:left="100" w:right="2913"/>
        <w:rPr>
          <w:sz w:val="22"/>
          <w:szCs w:val="22"/>
        </w:r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ned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1000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 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3" w:line="200" w:lineRule="exact"/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18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AG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Ow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eA</w:t>
      </w:r>
      <w:r>
        <w:rPr>
          <w:spacing w:val="-3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Sec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proofErr w:type="spellEnd"/>
    </w:p>
    <w:p w:rsidR="0032653E" w:rsidRDefault="00831273">
      <w:pPr>
        <w:spacing w:before="40"/>
        <w:ind w:left="100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32653E" w:rsidRDefault="00831273">
      <w:pPr>
        <w:spacing w:before="37" w:line="275" w:lineRule="auto"/>
        <w:ind w:left="100" w:right="46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CA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 xml:space="preserve">: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o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cu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before="1" w:line="275" w:lineRule="auto"/>
        <w:ind w:left="100" w:right="2911"/>
        <w:rPr>
          <w:sz w:val="22"/>
          <w:szCs w:val="22"/>
        </w:rPr>
        <w:sectPr w:rsidR="0032653E">
          <w:pgSz w:w="12240" w:h="15840"/>
          <w:pgMar w:top="1360" w:right="1460" w:bottom="280" w:left="1340" w:header="0" w:footer="991" w:gutter="0"/>
          <w:cols w:space="720"/>
        </w:sectPr>
      </w:pPr>
      <w:r>
        <w:rPr>
          <w:sz w:val="22"/>
          <w:szCs w:val="22"/>
        </w:rPr>
        <w:t>ME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d 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1000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 du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MU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T: 10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%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831273">
      <w:pPr>
        <w:spacing w:before="79"/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lastRenderedPageBreak/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.4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Ma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>n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bi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l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ity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19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</w:p>
    <w:p w:rsidR="0032653E" w:rsidRDefault="00831273">
      <w:pPr>
        <w:spacing w:before="37" w:line="277" w:lineRule="auto"/>
        <w:ind w:left="100" w:right="57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end.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 w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new f</w:t>
      </w:r>
      <w:r>
        <w:rPr>
          <w:spacing w:val="-2"/>
          <w:sz w:val="22"/>
          <w:szCs w:val="22"/>
        </w:rPr>
        <w:t>un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ions.</w:t>
      </w:r>
    </w:p>
    <w:p w:rsidR="0032653E" w:rsidRDefault="00831273">
      <w:pPr>
        <w:spacing w:line="240" w:lineRule="exact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gramEnd"/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32653E" w:rsidRDefault="00831273">
      <w:pPr>
        <w:spacing w:before="37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21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</w:p>
    <w:p w:rsidR="0032653E" w:rsidRDefault="00831273">
      <w:pPr>
        <w:spacing w:before="37" w:line="275" w:lineRule="auto"/>
        <w:ind w:left="100" w:right="78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Test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hou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s.</w:t>
      </w:r>
    </w:p>
    <w:p w:rsidR="0032653E" w:rsidRDefault="00831273">
      <w:pPr>
        <w:spacing w:before="2" w:line="277" w:lineRule="auto"/>
        <w:ind w:left="100" w:right="6064"/>
        <w:rPr>
          <w:sz w:val="22"/>
          <w:szCs w:val="22"/>
        </w:rPr>
      </w:pP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32653E">
      <w:pPr>
        <w:spacing w:before="4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3.</w:t>
      </w:r>
      <w:r>
        <w:rPr>
          <w:rFonts w:ascii="Cambria" w:eastAsia="Cambria" w:hAnsi="Cambria" w:cs="Cambria"/>
          <w:b/>
          <w:i/>
          <w:color w:val="4F81BC"/>
          <w:spacing w:val="-2"/>
          <w:sz w:val="22"/>
          <w:szCs w:val="22"/>
        </w:rPr>
        <w:t>5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.5</w:t>
      </w:r>
      <w:r>
        <w:rPr>
          <w:rFonts w:ascii="Cambria" w:eastAsia="Cambria" w:hAnsi="Cambria" w:cs="Cambria"/>
          <w:b/>
          <w:i/>
          <w:color w:val="4F81BC"/>
          <w:spacing w:val="1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i/>
          <w:color w:val="4F81BC"/>
          <w:spacing w:val="-3"/>
          <w:sz w:val="22"/>
          <w:szCs w:val="22"/>
        </w:rPr>
        <w:t>P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or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ta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bili</w:t>
      </w:r>
      <w:r>
        <w:rPr>
          <w:rFonts w:ascii="Cambria" w:eastAsia="Cambria" w:hAnsi="Cambria" w:cs="Cambria"/>
          <w:b/>
          <w:i/>
          <w:color w:val="4F81BC"/>
          <w:spacing w:val="-1"/>
          <w:sz w:val="22"/>
          <w:szCs w:val="22"/>
        </w:rPr>
        <w:t>t</w:t>
      </w:r>
      <w:r>
        <w:rPr>
          <w:rFonts w:ascii="Cambria" w:eastAsia="Cambria" w:hAnsi="Cambria" w:cs="Cambria"/>
          <w:b/>
          <w:i/>
          <w:color w:val="4F81BC"/>
          <w:sz w:val="22"/>
          <w:szCs w:val="22"/>
        </w:rPr>
        <w:t>y</w:t>
      </w:r>
    </w:p>
    <w:p w:rsidR="0032653E" w:rsidRDefault="0032653E">
      <w:pPr>
        <w:spacing w:before="17" w:line="240" w:lineRule="exact"/>
        <w:rPr>
          <w:sz w:val="24"/>
          <w:szCs w:val="24"/>
        </w:rPr>
      </w:pPr>
    </w:p>
    <w:p w:rsidR="0032653E" w:rsidRDefault="00831273">
      <w:pPr>
        <w:ind w:left="100"/>
        <w:rPr>
          <w:sz w:val="22"/>
          <w:szCs w:val="22"/>
        </w:rPr>
      </w:pPr>
      <w:r>
        <w:rPr>
          <w:b/>
          <w:sz w:val="22"/>
          <w:szCs w:val="22"/>
        </w:rPr>
        <w:t xml:space="preserve">ID: </w:t>
      </w:r>
      <w:r>
        <w:rPr>
          <w:b/>
          <w:spacing w:val="1"/>
          <w:sz w:val="22"/>
          <w:szCs w:val="22"/>
        </w:rPr>
        <w:t>Q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20</w:t>
      </w:r>
    </w:p>
    <w:p w:rsidR="0032653E" w:rsidRDefault="00831273">
      <w:pPr>
        <w:spacing w:before="32"/>
        <w:ind w:left="10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</w:p>
    <w:p w:rsidR="0032653E" w:rsidRDefault="00831273">
      <w:pPr>
        <w:spacing w:before="40" w:line="275" w:lineRule="auto"/>
        <w:ind w:left="100" w:right="3525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SC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sh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S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id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RA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ap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on.</w:t>
      </w:r>
    </w:p>
    <w:p w:rsidR="0032653E" w:rsidRDefault="00831273">
      <w:pPr>
        <w:spacing w:before="1"/>
        <w:ind w:left="100"/>
        <w:rPr>
          <w:sz w:val="22"/>
          <w:szCs w:val="22"/>
        </w:rPr>
        <w:sectPr w:rsidR="0032653E">
          <w:pgSz w:w="12240" w:h="15840"/>
          <w:pgMar w:top="1360" w:right="1440" w:bottom="280" w:left="1340" w:header="0" w:footer="991" w:gutter="0"/>
          <w:cols w:space="720"/>
        </w:sect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none</w:t>
      </w:r>
    </w:p>
    <w:p w:rsidR="0032653E" w:rsidRDefault="00831273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4.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ri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iz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ele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se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n</w:t>
      </w:r>
    </w:p>
    <w:p w:rsidR="0032653E" w:rsidRDefault="0032653E">
      <w:pPr>
        <w:spacing w:line="200" w:lineRule="exact"/>
      </w:pPr>
    </w:p>
    <w:p w:rsidR="0032653E" w:rsidRDefault="0032653E">
      <w:pPr>
        <w:spacing w:before="2" w:line="200" w:lineRule="exact"/>
      </w:pPr>
    </w:p>
    <w:p w:rsidR="0032653E" w:rsidRDefault="00831273">
      <w:pPr>
        <w:spacing w:line="276" w:lineRule="auto"/>
        <w:ind w:left="100" w:right="124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of </w:t>
      </w:r>
      <w:r>
        <w:rPr>
          <w:spacing w:val="-2"/>
          <w:sz w:val="22"/>
          <w:szCs w:val="22"/>
        </w:rPr>
        <w:t>ho</w:t>
      </w:r>
      <w:r>
        <w:rPr>
          <w:sz w:val="22"/>
          <w:szCs w:val="22"/>
        </w:rPr>
        <w:t>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shou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1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cou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ook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e.</w:t>
      </w:r>
    </w:p>
    <w:p w:rsidR="0032653E" w:rsidRDefault="0032653E">
      <w:pPr>
        <w:spacing w:before="6"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4.1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 xml:space="preserve">f 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rior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z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i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  <w:r>
        <w:rPr>
          <w:rFonts w:ascii="Cambria" w:eastAsia="Cambria" w:hAnsi="Cambria" w:cs="Cambria"/>
          <w:b/>
          <w:color w:val="4F81BC"/>
          <w:spacing w:val="-1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m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color w:val="4F81BC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d</w:t>
      </w:r>
    </w:p>
    <w:p w:rsidR="0032653E" w:rsidRDefault="00831273">
      <w:pPr>
        <w:spacing w:before="39" w:line="276" w:lineRule="auto"/>
        <w:ind w:left="100" w:right="129"/>
        <w:rPr>
          <w:sz w:val="22"/>
          <w:szCs w:val="22"/>
        </w:rPr>
      </w:pPr>
      <w:r>
        <w:rPr>
          <w:sz w:val="22"/>
          <w:szCs w:val="22"/>
        </w:rPr>
        <w:t xml:space="preserve">When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proofErr w:type="gramStart"/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 we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 out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 was 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1"/>
          <w:sz w:val="22"/>
          <w:szCs w:val="22"/>
        </w:rPr>
        <w:t>si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“1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10”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hod,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 xml:space="preserve">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 b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“n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”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”. </w:t>
      </w:r>
      <w:r>
        <w:rPr>
          <w:spacing w:val="-3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s,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s, a 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 nu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 xml:space="preserve">d up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en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ze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ach.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s,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pacing w:val="-2"/>
          <w:sz w:val="22"/>
          <w:szCs w:val="22"/>
        </w:rPr>
        <w:t>-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ed, can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 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and as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ned 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and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qua</w:t>
      </w:r>
      <w:r>
        <w:rPr>
          <w:spacing w:val="-1"/>
          <w:sz w:val="22"/>
          <w:szCs w:val="22"/>
        </w:rPr>
        <w:t>li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 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ue app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ach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be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ewed u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der</w:t>
      </w:r>
      <w:r>
        <w:rPr>
          <w:spacing w:val="-1"/>
          <w:sz w:val="22"/>
          <w:szCs w:val="22"/>
        </w:rPr>
        <w:t xml:space="preserve"> A</w:t>
      </w:r>
      <w:r>
        <w:rPr>
          <w:sz w:val="22"/>
          <w:szCs w:val="22"/>
        </w:rPr>
        <w:t>ppen</w:t>
      </w:r>
      <w:r>
        <w:rPr>
          <w:spacing w:val="-2"/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32653E" w:rsidRDefault="0032653E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spacing w:line="276" w:lineRule="auto"/>
        <w:ind w:left="100" w:right="15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were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ed 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“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Way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Sche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e”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ppend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III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cho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ance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has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enou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[</w:t>
      </w: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>]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ces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32653E">
      <w:pPr>
        <w:spacing w:before="2" w:line="200" w:lineRule="exact"/>
      </w:pPr>
    </w:p>
    <w:p w:rsidR="0032653E" w:rsidRDefault="00831273">
      <w:pPr>
        <w:spacing w:line="276" w:lineRule="auto"/>
        <w:ind w:left="100" w:right="76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 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hun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no vo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e,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hun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do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w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so 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ea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ed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eone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oney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on a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[</w:t>
      </w:r>
      <w:r>
        <w:rPr>
          <w:spacing w:val="-2"/>
          <w:sz w:val="22"/>
          <w:szCs w:val="22"/>
        </w:rPr>
        <w:t>3</w:t>
      </w:r>
      <w:r>
        <w:rPr>
          <w:spacing w:val="1"/>
          <w:sz w:val="22"/>
          <w:szCs w:val="22"/>
        </w:rPr>
        <w:t>]</w:t>
      </w:r>
      <w:r>
        <w:rPr>
          <w:sz w:val="22"/>
          <w:szCs w:val="22"/>
        </w:rPr>
        <w:t xml:space="preserve">. 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one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son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[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]</w:t>
      </w:r>
      <w:r>
        <w:rPr>
          <w:sz w:val="22"/>
          <w:szCs w:val="22"/>
        </w:rPr>
        <w:t>.</w:t>
      </w:r>
    </w:p>
    <w:p w:rsidR="0032653E" w:rsidRDefault="0032653E">
      <w:pPr>
        <w:spacing w:before="10" w:line="180" w:lineRule="exact"/>
        <w:rPr>
          <w:sz w:val="19"/>
          <w:szCs w:val="19"/>
        </w:rPr>
      </w:pPr>
    </w:p>
    <w:p w:rsidR="0032653E" w:rsidRDefault="00831273">
      <w:pPr>
        <w:spacing w:line="276" w:lineRule="auto"/>
        <w:ind w:left="100" w:right="850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y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no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proofErr w:type="gramStart"/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 ho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oo na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. F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e,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hose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[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]</w:t>
      </w:r>
      <w:r>
        <w:rPr>
          <w:sz w:val="22"/>
          <w:szCs w:val="22"/>
        </w:rPr>
        <w:t>.</w:t>
      </w:r>
    </w:p>
    <w:p w:rsidR="0032653E" w:rsidRDefault="0032653E">
      <w:pPr>
        <w:spacing w:before="9" w:line="180" w:lineRule="exact"/>
        <w:rPr>
          <w:sz w:val="19"/>
          <w:szCs w:val="19"/>
        </w:rPr>
      </w:pPr>
    </w:p>
    <w:p w:rsidR="0032653E" w:rsidRDefault="00831273">
      <w:pPr>
        <w:spacing w:line="277" w:lineRule="auto"/>
        <w:ind w:left="100" w:right="200"/>
        <w:rPr>
          <w:sz w:val="22"/>
          <w:szCs w:val="22"/>
        </w:r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 conc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ad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ch 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 us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choose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-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it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he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32653E" w:rsidRDefault="0032653E">
      <w:pPr>
        <w:spacing w:before="1" w:line="160" w:lineRule="exact"/>
        <w:rPr>
          <w:sz w:val="16"/>
          <w:szCs w:val="16"/>
        </w:rPr>
      </w:pPr>
    </w:p>
    <w:p w:rsidR="0032653E" w:rsidRDefault="0032653E">
      <w:pPr>
        <w:spacing w:line="200" w:lineRule="exact"/>
      </w:pPr>
    </w:p>
    <w:p w:rsidR="0032653E" w:rsidRDefault="00831273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color w:val="4F81BC"/>
          <w:sz w:val="26"/>
          <w:szCs w:val="26"/>
        </w:rPr>
        <w:t>4.2</w:t>
      </w:r>
      <w:r>
        <w:rPr>
          <w:rFonts w:ascii="Cambria" w:eastAsia="Cambria" w:hAnsi="Cambria" w:cs="Cambria"/>
          <w:b/>
          <w:color w:val="4F81B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spacing w:val="-2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pacing w:val="4"/>
          <w:sz w:val="26"/>
          <w:szCs w:val="26"/>
        </w:rPr>
        <w:t>s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e</w:t>
      </w:r>
      <w:r>
        <w:rPr>
          <w:rFonts w:ascii="Cambria" w:eastAsia="Cambria" w:hAnsi="Cambria" w:cs="Cambria"/>
          <w:b/>
          <w:color w:val="4F81BC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P</w:t>
      </w:r>
      <w:r>
        <w:rPr>
          <w:rFonts w:ascii="Cambria" w:eastAsia="Cambria" w:hAnsi="Cambria" w:cs="Cambria"/>
          <w:b/>
          <w:color w:val="4F81BC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b/>
          <w:color w:val="4F81BC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b/>
          <w:color w:val="4F81BC"/>
          <w:sz w:val="26"/>
          <w:szCs w:val="26"/>
        </w:rPr>
        <w:t>n</w:t>
      </w:r>
    </w:p>
    <w:p w:rsidR="0032653E" w:rsidRDefault="00831273">
      <w:pPr>
        <w:spacing w:before="41" w:line="275" w:lineRule="auto"/>
        <w:ind w:left="100" w:right="15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ded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ende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 w</w:t>
      </w:r>
      <w:r>
        <w:rPr>
          <w:spacing w:val="-3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 as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ch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32653E" w:rsidRDefault="0032653E">
      <w:pPr>
        <w:spacing w:before="1" w:line="200" w:lineRule="exact"/>
      </w:pPr>
    </w:p>
    <w:p w:rsidR="0032653E" w:rsidRDefault="00831273">
      <w:pPr>
        <w:spacing w:line="277" w:lineRule="auto"/>
        <w:ind w:left="100" w:right="96"/>
        <w:rPr>
          <w:sz w:val="22"/>
          <w:szCs w:val="22"/>
        </w:rPr>
        <w:sectPr w:rsidR="0032653E">
          <w:pgSz w:w="12240" w:h="15840"/>
          <w:pgMar w:top="1380" w:right="1340" w:bottom="280" w:left="1340" w:header="0" w:footer="991" w:gutter="0"/>
          <w:cols w:space="720"/>
        </w:sectPr>
      </w:pP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up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unda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uded,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er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depen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32653E" w:rsidRDefault="00831273">
      <w:pPr>
        <w:spacing w:before="74" w:line="275" w:lineRule="auto"/>
        <w:ind w:left="100" w:right="70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3"/>
          <w:sz w:val="22"/>
          <w:szCs w:val="22"/>
        </w:rPr>
        <w:t>s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ar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he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so</w:t>
      </w:r>
      <w:r>
        <w:rPr>
          <w:spacing w:val="1"/>
          <w:sz w:val="22"/>
          <w:szCs w:val="22"/>
        </w:rPr>
        <w:t>ft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uct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e.</w:t>
      </w:r>
    </w:p>
    <w:p w:rsidR="0032653E" w:rsidRDefault="0032653E">
      <w:pPr>
        <w:spacing w:before="3" w:line="200" w:lineRule="exact"/>
      </w:pPr>
    </w:p>
    <w:p w:rsidR="0032653E" w:rsidRDefault="00831273">
      <w:pPr>
        <w:spacing w:line="275" w:lineRule="auto"/>
        <w:ind w:left="100" w:right="29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 or 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uns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32653E" w:rsidRDefault="0032653E">
      <w:pPr>
        <w:spacing w:before="3" w:line="200" w:lineRule="exact"/>
      </w:pPr>
    </w:p>
    <w:p w:rsidR="0032653E" w:rsidRDefault="00831273">
      <w:pPr>
        <w:ind w:left="100"/>
        <w:rPr>
          <w:sz w:val="22"/>
          <w:szCs w:val="22"/>
        </w:rPr>
        <w:sectPr w:rsidR="0032653E">
          <w:pgSz w:w="12240" w:h="15840"/>
          <w:pgMar w:top="1360" w:right="1380" w:bottom="280" w:left="1340" w:header="0" w:footer="991" w:gutter="0"/>
          <w:cols w:space="720"/>
        </w:sectPr>
      </w:pPr>
      <w:r>
        <w:rPr>
          <w:sz w:val="22"/>
          <w:szCs w:val="22"/>
        </w:rPr>
        <w:t xml:space="preserve">For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an,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V</w:t>
      </w:r>
      <w:r>
        <w:rPr>
          <w:sz w:val="22"/>
          <w:szCs w:val="22"/>
        </w:rPr>
        <w:t>.</w:t>
      </w:r>
    </w:p>
    <w:p w:rsidR="0032653E" w:rsidRDefault="00831273">
      <w:pPr>
        <w:spacing w:before="58" w:line="300" w:lineRule="exact"/>
        <w:ind w:left="1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lastRenderedPageBreak/>
        <w:t>Appe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x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I: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Sele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3"/>
          <w:position w:val="-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3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-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Va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 xml:space="preserve">ue 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ppr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h</w:t>
      </w:r>
    </w:p>
    <w:p w:rsidR="0032653E" w:rsidRDefault="0032653E">
      <w:pPr>
        <w:spacing w:before="7" w:line="120" w:lineRule="exact"/>
        <w:rPr>
          <w:sz w:val="13"/>
          <w:szCs w:val="13"/>
        </w:rPr>
      </w:pPr>
    </w:p>
    <w:p w:rsidR="0032653E" w:rsidRDefault="0032653E">
      <w:pPr>
        <w:spacing w:line="200" w:lineRule="exact"/>
      </w:pPr>
    </w:p>
    <w:p w:rsidR="0032653E" w:rsidRDefault="00A03714">
      <w:pPr>
        <w:spacing w:before="36"/>
        <w:ind w:left="1892"/>
        <w:rPr>
          <w:sz w:val="18"/>
          <w:szCs w:val="18"/>
        </w:rPr>
      </w:pPr>
      <w:r>
        <w:pict>
          <v:shape id="_x0000_s1124" type="#_x0000_t75" style="position:absolute;left:0;text-align:left;margin-left:71.3pt;margin-top:106.55pt;width:378.7pt;height:13.55pt;z-index:-10446;mso-position-horizontal-relative:page;mso-position-vertical-relative:page">
            <v:imagedata r:id="rId24" o:title=""/>
            <w10:wrap anchorx="page" anchory="page"/>
          </v:shape>
        </w:pic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-1"/>
          <w:sz w:val="18"/>
          <w:szCs w:val="18"/>
        </w:rPr>
        <w:t>a</w:t>
      </w:r>
      <w:r w:rsidR="00831273">
        <w:rPr>
          <w:b/>
          <w:color w:val="4F81BC"/>
          <w:spacing w:val="-2"/>
          <w:sz w:val="18"/>
          <w:szCs w:val="18"/>
        </w:rPr>
        <w:t>b</w:t>
      </w:r>
      <w:r w:rsidR="00831273">
        <w:rPr>
          <w:b/>
          <w:color w:val="4F81BC"/>
          <w:sz w:val="18"/>
          <w:szCs w:val="18"/>
        </w:rPr>
        <w:t>le 2</w:t>
      </w:r>
      <w:r w:rsidR="00831273">
        <w:rPr>
          <w:b/>
          <w:color w:val="4F81BC"/>
          <w:spacing w:val="3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–</w:t>
      </w:r>
      <w:r w:rsidR="00831273">
        <w:rPr>
          <w:b/>
          <w:color w:val="4F81BC"/>
          <w:spacing w:val="2"/>
          <w:sz w:val="18"/>
          <w:szCs w:val="18"/>
        </w:rPr>
        <w:t xml:space="preserve"> </w:t>
      </w:r>
      <w:r w:rsidR="00831273">
        <w:rPr>
          <w:b/>
          <w:color w:val="4F81BC"/>
          <w:spacing w:val="1"/>
          <w:sz w:val="18"/>
          <w:szCs w:val="18"/>
        </w:rPr>
        <w:t>S</w:t>
      </w:r>
      <w:r w:rsidR="00831273">
        <w:rPr>
          <w:b/>
          <w:color w:val="4F81BC"/>
          <w:spacing w:val="-1"/>
          <w:sz w:val="18"/>
          <w:szCs w:val="18"/>
        </w:rPr>
        <w:t>e</w:t>
      </w:r>
      <w:r w:rsidR="00831273">
        <w:rPr>
          <w:b/>
          <w:color w:val="4F81BC"/>
          <w:sz w:val="18"/>
          <w:szCs w:val="18"/>
        </w:rPr>
        <w:t>le</w:t>
      </w:r>
      <w:r w:rsidR="00831273">
        <w:rPr>
          <w:b/>
          <w:color w:val="4F81BC"/>
          <w:spacing w:val="-1"/>
          <w:sz w:val="18"/>
          <w:szCs w:val="18"/>
        </w:rPr>
        <w:t>c</w: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1"/>
          <w:sz w:val="18"/>
          <w:szCs w:val="18"/>
        </w:rPr>
        <w:t xml:space="preserve"> </w:t>
      </w:r>
      <w:r w:rsidR="00831273">
        <w:rPr>
          <w:b/>
          <w:color w:val="4F81BC"/>
          <w:spacing w:val="-1"/>
          <w:sz w:val="18"/>
          <w:szCs w:val="18"/>
        </w:rPr>
        <w:t>o</w:t>
      </w:r>
      <w:r w:rsidR="00831273">
        <w:rPr>
          <w:b/>
          <w:color w:val="4F81BC"/>
          <w:sz w:val="18"/>
          <w:szCs w:val="18"/>
        </w:rPr>
        <w:t>f</w:t>
      </w:r>
      <w:r w:rsidR="00831273">
        <w:rPr>
          <w:b/>
          <w:color w:val="4F81BC"/>
          <w:spacing w:val="1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-1"/>
          <w:sz w:val="18"/>
          <w:szCs w:val="18"/>
        </w:rPr>
        <w:t>e</w:t>
      </w:r>
      <w:r w:rsidR="00831273">
        <w:rPr>
          <w:b/>
          <w:color w:val="4F81BC"/>
          <w:sz w:val="18"/>
          <w:szCs w:val="18"/>
        </w:rPr>
        <w:t>n</w:t>
      </w:r>
      <w:r w:rsidR="00831273">
        <w:rPr>
          <w:b/>
          <w:color w:val="4F81BC"/>
          <w:spacing w:val="1"/>
          <w:sz w:val="18"/>
          <w:szCs w:val="18"/>
        </w:rPr>
        <w:t xml:space="preserve"> </w:t>
      </w:r>
      <w:r w:rsidR="00831273">
        <w:rPr>
          <w:b/>
          <w:color w:val="4F81BC"/>
          <w:spacing w:val="-4"/>
          <w:sz w:val="18"/>
          <w:szCs w:val="18"/>
        </w:rPr>
        <w:t>m</w:t>
      </w:r>
      <w:r w:rsidR="00831273">
        <w:rPr>
          <w:b/>
          <w:color w:val="4F81BC"/>
          <w:spacing w:val="2"/>
          <w:sz w:val="18"/>
          <w:szCs w:val="18"/>
        </w:rPr>
        <w:t>o</w:t>
      </w:r>
      <w:r w:rsidR="00831273">
        <w:rPr>
          <w:b/>
          <w:color w:val="4F81BC"/>
          <w:sz w:val="18"/>
          <w:szCs w:val="18"/>
        </w:rPr>
        <w:t xml:space="preserve">st </w:t>
      </w:r>
      <w:r w:rsidR="00831273">
        <w:rPr>
          <w:b/>
          <w:color w:val="4F81BC"/>
          <w:spacing w:val="3"/>
          <w:sz w:val="18"/>
          <w:szCs w:val="18"/>
        </w:rPr>
        <w:t>i</w:t>
      </w:r>
      <w:r w:rsidR="00831273">
        <w:rPr>
          <w:b/>
          <w:color w:val="4F81BC"/>
          <w:spacing w:val="-4"/>
          <w:sz w:val="18"/>
          <w:szCs w:val="18"/>
        </w:rPr>
        <w:t>m</w:t>
      </w:r>
      <w:r w:rsidR="00831273">
        <w:rPr>
          <w:b/>
          <w:color w:val="4F81BC"/>
          <w:spacing w:val="3"/>
          <w:sz w:val="18"/>
          <w:szCs w:val="18"/>
        </w:rPr>
        <w:t>p</w:t>
      </w:r>
      <w:r w:rsidR="00831273">
        <w:rPr>
          <w:b/>
          <w:color w:val="4F81BC"/>
          <w:spacing w:val="-1"/>
          <w:sz w:val="18"/>
          <w:szCs w:val="18"/>
        </w:rPr>
        <w:t>or</w: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1"/>
          <w:sz w:val="18"/>
          <w:szCs w:val="18"/>
        </w:rPr>
        <w:t>a</w:t>
      </w:r>
      <w:r w:rsidR="00831273">
        <w:rPr>
          <w:b/>
          <w:color w:val="4F81BC"/>
          <w:spacing w:val="-2"/>
          <w:sz w:val="18"/>
          <w:szCs w:val="18"/>
        </w:rPr>
        <w:t>n</w: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1"/>
          <w:sz w:val="18"/>
          <w:szCs w:val="18"/>
        </w:rPr>
        <w:t xml:space="preserve"> </w:t>
      </w:r>
      <w:r w:rsidR="00831273">
        <w:rPr>
          <w:b/>
          <w:color w:val="4F81BC"/>
          <w:spacing w:val="-1"/>
          <w:sz w:val="18"/>
          <w:szCs w:val="18"/>
        </w:rPr>
        <w:t>r</w:t>
      </w:r>
      <w:r w:rsidR="00831273">
        <w:rPr>
          <w:b/>
          <w:color w:val="4F81BC"/>
          <w:spacing w:val="1"/>
          <w:sz w:val="18"/>
          <w:szCs w:val="18"/>
        </w:rPr>
        <w:t>eq</w:t>
      </w:r>
      <w:r w:rsidR="00831273">
        <w:rPr>
          <w:b/>
          <w:color w:val="4F81BC"/>
          <w:spacing w:val="-2"/>
          <w:sz w:val="18"/>
          <w:szCs w:val="18"/>
        </w:rPr>
        <w:t>u</w:t>
      </w:r>
      <w:r w:rsidR="00831273">
        <w:rPr>
          <w:b/>
          <w:color w:val="4F81BC"/>
          <w:sz w:val="18"/>
          <w:szCs w:val="18"/>
        </w:rPr>
        <w:t>ir</w:t>
      </w:r>
      <w:r w:rsidR="00831273">
        <w:rPr>
          <w:b/>
          <w:color w:val="4F81BC"/>
          <w:spacing w:val="4"/>
          <w:sz w:val="18"/>
          <w:szCs w:val="18"/>
        </w:rPr>
        <w:t>e</w:t>
      </w:r>
      <w:r w:rsidR="00831273">
        <w:rPr>
          <w:b/>
          <w:color w:val="4F81BC"/>
          <w:spacing w:val="-4"/>
          <w:sz w:val="18"/>
          <w:szCs w:val="18"/>
        </w:rPr>
        <w:t>m</w:t>
      </w:r>
      <w:r w:rsidR="00831273">
        <w:rPr>
          <w:b/>
          <w:color w:val="4F81BC"/>
          <w:spacing w:val="1"/>
          <w:sz w:val="18"/>
          <w:szCs w:val="18"/>
        </w:rPr>
        <w:t>e</w:t>
      </w:r>
      <w:r w:rsidR="00831273">
        <w:rPr>
          <w:b/>
          <w:color w:val="4F81BC"/>
          <w:spacing w:val="-2"/>
          <w:sz w:val="18"/>
          <w:szCs w:val="18"/>
        </w:rPr>
        <w:t>n</w:t>
      </w:r>
      <w:r w:rsidR="00831273">
        <w:rPr>
          <w:b/>
          <w:color w:val="4F81BC"/>
          <w:sz w:val="18"/>
          <w:szCs w:val="18"/>
        </w:rPr>
        <w:t>ts</w:t>
      </w:r>
    </w:p>
    <w:p w:rsidR="0032653E" w:rsidRDefault="0032653E">
      <w:pPr>
        <w:spacing w:before="6" w:line="40" w:lineRule="exact"/>
        <w:rPr>
          <w:sz w:val="5"/>
          <w:szCs w:val="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841"/>
        <w:gridCol w:w="720"/>
        <w:gridCol w:w="941"/>
        <w:gridCol w:w="679"/>
        <w:gridCol w:w="780"/>
        <w:gridCol w:w="600"/>
        <w:gridCol w:w="682"/>
        <w:gridCol w:w="578"/>
      </w:tblGrid>
      <w:tr w:rsidR="0032653E">
        <w:trPr>
          <w:trHeight w:hRule="exact" w:val="509"/>
        </w:trPr>
        <w:tc>
          <w:tcPr>
            <w:tcW w:w="1718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1"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841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Magnus</w:t>
            </w:r>
          </w:p>
        </w:tc>
        <w:tc>
          <w:tcPr>
            <w:tcW w:w="720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pacing w:val="-2"/>
                <w:sz w:val="22"/>
                <w:szCs w:val="22"/>
              </w:rPr>
              <w:t>m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ra</w:t>
            </w:r>
          </w:p>
        </w:tc>
        <w:tc>
          <w:tcPr>
            <w:tcW w:w="941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proofErr w:type="spellStart"/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gheh</w:t>
            </w:r>
            <w:proofErr w:type="spellEnd"/>
          </w:p>
        </w:tc>
        <w:tc>
          <w:tcPr>
            <w:tcW w:w="679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9"/>
              <w:rPr>
                <w:sz w:val="22"/>
                <w:szCs w:val="22"/>
              </w:rPr>
            </w:pPr>
            <w:proofErr w:type="spellStart"/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pacing w:val="-2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s</w:t>
            </w:r>
            <w:proofErr w:type="spellEnd"/>
          </w:p>
        </w:tc>
        <w:tc>
          <w:tcPr>
            <w:tcW w:w="780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z w:val="22"/>
                <w:szCs w:val="22"/>
              </w:rPr>
              <w:t>ar</w:t>
            </w:r>
            <w:r>
              <w:rPr>
                <w:b/>
                <w:spacing w:val="-2"/>
                <w:sz w:val="22"/>
                <w:szCs w:val="22"/>
              </w:rPr>
              <w:t>h</w:t>
            </w:r>
            <w:r>
              <w:rPr>
                <w:b/>
                <w:sz w:val="22"/>
                <w:szCs w:val="22"/>
              </w:rPr>
              <w:t>an</w:t>
            </w:r>
          </w:p>
        </w:tc>
        <w:tc>
          <w:tcPr>
            <w:tcW w:w="600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Sean</w:t>
            </w:r>
          </w:p>
        </w:tc>
        <w:tc>
          <w:tcPr>
            <w:tcW w:w="682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11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Sarah</w:t>
            </w:r>
          </w:p>
        </w:tc>
        <w:tc>
          <w:tcPr>
            <w:tcW w:w="578" w:type="dxa"/>
            <w:tcBorders>
              <w:top w:val="single" w:sz="7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before="2"/>
              <w:ind w:left="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al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</w:t>
            </w:r>
          </w:p>
        </w:tc>
      </w:tr>
      <w:tr w:rsidR="0032653E">
        <w:trPr>
          <w:trHeight w:hRule="exact" w:val="52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8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</w:tr>
      <w:tr w:rsidR="0032653E">
        <w:trPr>
          <w:trHeight w:hRule="exact" w:val="509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10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</w:t>
            </w:r>
          </w:p>
        </w:tc>
      </w:tr>
      <w:tr w:rsidR="0032653E">
        <w:trPr>
          <w:trHeight w:hRule="exact" w:val="51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14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15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16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17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</w:p>
        </w:tc>
      </w:tr>
      <w:tr w:rsidR="0032653E">
        <w:trPr>
          <w:trHeight w:hRule="exact" w:val="517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18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10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19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20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</w:t>
            </w:r>
          </w:p>
        </w:tc>
      </w:tr>
    </w:tbl>
    <w:p w:rsidR="0032653E" w:rsidRDefault="0032653E">
      <w:pPr>
        <w:sectPr w:rsidR="0032653E">
          <w:pgSz w:w="12240" w:h="15840"/>
          <w:pgMar w:top="1380" w:right="1720" w:bottom="280" w:left="1320" w:header="0" w:footer="991" w:gutter="0"/>
          <w:cols w:space="720"/>
        </w:sectPr>
      </w:pP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841"/>
        <w:gridCol w:w="720"/>
        <w:gridCol w:w="941"/>
        <w:gridCol w:w="679"/>
        <w:gridCol w:w="780"/>
        <w:gridCol w:w="600"/>
        <w:gridCol w:w="682"/>
        <w:gridCol w:w="578"/>
      </w:tblGrid>
      <w:tr w:rsidR="0032653E">
        <w:trPr>
          <w:trHeight w:hRule="exact" w:val="52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</w:t>
            </w:r>
          </w:p>
        </w:tc>
      </w:tr>
      <w:tr w:rsidR="0032653E">
        <w:trPr>
          <w:trHeight w:hRule="exact" w:val="509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24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25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</w:p>
        </w:tc>
      </w:tr>
      <w:tr w:rsidR="0032653E">
        <w:trPr>
          <w:trHeight w:hRule="exact" w:val="523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</w:tr>
      <w:tr w:rsidR="0032653E">
        <w:trPr>
          <w:trHeight w:hRule="exact" w:val="509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27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28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41</w:t>
            </w:r>
          </w:p>
        </w:tc>
      </w:tr>
      <w:tr w:rsidR="0032653E">
        <w:trPr>
          <w:trHeight w:hRule="exact" w:val="517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29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30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32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QR2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QR4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</w:tr>
      <w:tr w:rsidR="0032653E">
        <w:trPr>
          <w:trHeight w:hRule="exact" w:val="523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QR5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</w:t>
            </w:r>
          </w:p>
        </w:tc>
      </w:tr>
      <w:tr w:rsidR="0032653E">
        <w:trPr>
          <w:trHeight w:hRule="exact" w:val="515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QR6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7" w:space="0" w:color="E69999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</w:tr>
      <w:tr w:rsidR="0032653E">
        <w:trPr>
          <w:trHeight w:hRule="exact" w:val="508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QR7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</w:t>
            </w:r>
          </w:p>
        </w:tc>
      </w:tr>
      <w:tr w:rsidR="0032653E">
        <w:trPr>
          <w:trHeight w:hRule="exact" w:val="52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QR8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</w:tr>
      <w:tr w:rsidR="0032653E">
        <w:trPr>
          <w:trHeight w:hRule="exact" w:val="508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QR9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10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</w:t>
            </w:r>
          </w:p>
        </w:tc>
      </w:tr>
      <w:tr w:rsidR="0032653E">
        <w:trPr>
          <w:trHeight w:hRule="exact" w:val="52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</w:p>
        </w:tc>
      </w:tr>
      <w:tr w:rsidR="0032653E">
        <w:trPr>
          <w:trHeight w:hRule="exact" w:val="508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55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14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9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</w:t>
            </w:r>
          </w:p>
        </w:tc>
      </w:tr>
    </w:tbl>
    <w:p w:rsidR="0032653E" w:rsidRDefault="0032653E">
      <w:pPr>
        <w:spacing w:before="14" w:line="220" w:lineRule="exact"/>
        <w:rPr>
          <w:sz w:val="22"/>
          <w:szCs w:val="22"/>
        </w:rPr>
      </w:pPr>
    </w:p>
    <w:p w:rsidR="0032653E" w:rsidRDefault="00831273">
      <w:pPr>
        <w:spacing w:before="32"/>
        <w:ind w:left="4654" w:right="4252"/>
        <w:jc w:val="center"/>
        <w:rPr>
          <w:sz w:val="22"/>
          <w:szCs w:val="22"/>
        </w:rPr>
        <w:sectPr w:rsidR="0032653E">
          <w:footerReference w:type="default" r:id="rId25"/>
          <w:pgSz w:w="12240" w:h="15840"/>
          <w:pgMar w:top="1340" w:right="1720" w:bottom="280" w:left="1320" w:header="0" w:footer="0" w:gutter="0"/>
          <w:cols w:space="720"/>
        </w:sectPr>
      </w:pPr>
      <w:r>
        <w:rPr>
          <w:sz w:val="22"/>
          <w:szCs w:val="22"/>
        </w:rPr>
        <w:t>30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841"/>
        <w:gridCol w:w="720"/>
        <w:gridCol w:w="941"/>
        <w:gridCol w:w="679"/>
        <w:gridCol w:w="780"/>
        <w:gridCol w:w="600"/>
        <w:gridCol w:w="682"/>
        <w:gridCol w:w="578"/>
      </w:tblGrid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15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46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16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17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18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19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20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</w:tr>
      <w:tr w:rsidR="0032653E">
        <w:trPr>
          <w:trHeight w:hRule="exact" w:val="524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7" w:space="0" w:color="E69999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</w:tr>
      <w:tr w:rsidR="0032653E">
        <w:trPr>
          <w:trHeight w:hRule="exact" w:val="509"/>
        </w:trPr>
        <w:tc>
          <w:tcPr>
            <w:tcW w:w="171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8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79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00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578" w:type="dxa"/>
            <w:tcBorders>
              <w:top w:val="single" w:sz="7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40" w:lineRule="exact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</w:tr>
      <w:tr w:rsidR="0032653E">
        <w:trPr>
          <w:trHeight w:hRule="exact" w:val="516"/>
        </w:trPr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6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9" w:line="280" w:lineRule="exact"/>
        <w:rPr>
          <w:sz w:val="28"/>
          <w:szCs w:val="28"/>
        </w:rPr>
      </w:pPr>
    </w:p>
    <w:p w:rsidR="0032653E" w:rsidRDefault="00831273">
      <w:pPr>
        <w:spacing w:before="32"/>
        <w:ind w:left="4654" w:right="4252"/>
        <w:jc w:val="center"/>
        <w:rPr>
          <w:sz w:val="22"/>
          <w:szCs w:val="22"/>
        </w:rPr>
        <w:sectPr w:rsidR="0032653E">
          <w:footerReference w:type="default" r:id="rId26"/>
          <w:pgSz w:w="12240" w:h="15840"/>
          <w:pgMar w:top="1340" w:right="1720" w:bottom="280" w:left="1320" w:header="0" w:footer="0" w:gutter="0"/>
          <w:cols w:space="720"/>
        </w:sectPr>
      </w:pPr>
      <w:r>
        <w:rPr>
          <w:sz w:val="22"/>
          <w:szCs w:val="22"/>
        </w:rPr>
        <w:t>31</w:t>
      </w:r>
    </w:p>
    <w:p w:rsidR="0032653E" w:rsidRDefault="00831273">
      <w:pPr>
        <w:spacing w:before="58"/>
        <w:ind w:left="2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Appe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x I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: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rior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z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n 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esu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 xml:space="preserve"> 1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0 sele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ted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eq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u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ir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men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U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g</w:t>
      </w:r>
    </w:p>
    <w:p w:rsidR="0032653E" w:rsidRDefault="00831273">
      <w:pPr>
        <w:spacing w:before="48" w:line="300" w:lineRule="exact"/>
        <w:ind w:left="2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Co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-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Value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App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ch</w:t>
      </w:r>
    </w:p>
    <w:p w:rsidR="0032653E" w:rsidRDefault="0032653E">
      <w:pPr>
        <w:spacing w:line="200" w:lineRule="exact"/>
      </w:pPr>
    </w:p>
    <w:p w:rsidR="0032653E" w:rsidRDefault="00A03714">
      <w:pPr>
        <w:spacing w:before="36" w:line="200" w:lineRule="exact"/>
        <w:ind w:left="2481"/>
        <w:rPr>
          <w:sz w:val="18"/>
          <w:szCs w:val="18"/>
        </w:rPr>
      </w:pPr>
      <w:r>
        <w:pict>
          <v:shape id="_x0000_s1123" type="#_x0000_t75" style="position:absolute;left:0;text-align:left;margin-left:67.55pt;margin-top:118.55pt;width:397.45pt;height:13.7pt;z-index:-10445;mso-position-horizontal-relative:page;mso-position-vertical-relative:page">
            <v:imagedata r:id="rId27" o:title=""/>
            <w10:wrap anchorx="page" anchory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3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1"/>
          <w:position w:val="-1"/>
          <w:sz w:val="18"/>
          <w:szCs w:val="18"/>
        </w:rPr>
        <w:t>1</w:t>
      </w:r>
      <w:r w:rsidR="00831273">
        <w:rPr>
          <w:b/>
          <w:color w:val="4F81BC"/>
          <w:position w:val="-1"/>
          <w:sz w:val="18"/>
          <w:szCs w:val="18"/>
        </w:rPr>
        <w:t>0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6"/>
          <w:position w:val="-1"/>
          <w:sz w:val="18"/>
          <w:szCs w:val="18"/>
        </w:rPr>
        <w:t>m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 xml:space="preserve">st </w:t>
      </w:r>
      <w:r w:rsidR="00831273">
        <w:rPr>
          <w:b/>
          <w:color w:val="4F81BC"/>
          <w:spacing w:val="3"/>
          <w:position w:val="-1"/>
          <w:sz w:val="18"/>
          <w:szCs w:val="18"/>
        </w:rPr>
        <w:t>i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spacing w:val="1"/>
          <w:position w:val="-1"/>
          <w:sz w:val="18"/>
          <w:szCs w:val="18"/>
        </w:rPr>
        <w:t>p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or</w:t>
      </w:r>
      <w:r w:rsidR="00831273">
        <w:rPr>
          <w:b/>
          <w:color w:val="4F81BC"/>
          <w:spacing w:val="2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n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re</w:t>
      </w:r>
      <w:r w:rsidR="00831273">
        <w:rPr>
          <w:b/>
          <w:color w:val="4F81BC"/>
          <w:spacing w:val="-2"/>
          <w:position w:val="-1"/>
          <w:sz w:val="18"/>
          <w:szCs w:val="18"/>
        </w:rPr>
        <w:t>qu</w:t>
      </w:r>
      <w:r w:rsidR="00831273">
        <w:rPr>
          <w:b/>
          <w:color w:val="4F81BC"/>
          <w:spacing w:val="3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spacing w:val="1"/>
          <w:position w:val="-1"/>
          <w:sz w:val="18"/>
          <w:szCs w:val="18"/>
        </w:rPr>
        <w:t>e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spacing w:val="1"/>
          <w:position w:val="-1"/>
          <w:sz w:val="18"/>
          <w:szCs w:val="18"/>
        </w:rPr>
        <w:t>e</w:t>
      </w:r>
      <w:r w:rsidR="00831273">
        <w:rPr>
          <w:b/>
          <w:color w:val="4F81BC"/>
          <w:spacing w:val="-2"/>
          <w:position w:val="-1"/>
          <w:sz w:val="18"/>
          <w:szCs w:val="18"/>
        </w:rPr>
        <w:t>n</w:t>
      </w:r>
      <w:r w:rsidR="00831273">
        <w:rPr>
          <w:b/>
          <w:color w:val="4F81BC"/>
          <w:spacing w:val="2"/>
          <w:position w:val="-1"/>
          <w:sz w:val="18"/>
          <w:szCs w:val="18"/>
        </w:rPr>
        <w:t>t</w:t>
      </w:r>
      <w:r w:rsidR="00831273">
        <w:rPr>
          <w:b/>
          <w:color w:val="4F81BC"/>
          <w:position w:val="-1"/>
          <w:sz w:val="18"/>
          <w:szCs w:val="18"/>
        </w:rPr>
        <w:t>s</w:t>
      </w:r>
    </w:p>
    <w:p w:rsidR="0032653E" w:rsidRDefault="0032653E">
      <w:pPr>
        <w:spacing w:before="4" w:line="100" w:lineRule="exact"/>
        <w:rPr>
          <w:sz w:val="10"/>
          <w:szCs w:val="1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4501"/>
        <w:gridCol w:w="1976"/>
      </w:tblGrid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1"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it</w:t>
            </w:r>
            <w:r>
              <w:rPr>
                <w:b/>
                <w:spacing w:val="-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1"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ype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480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24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27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QR6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ponse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QR7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il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</w:tr>
      <w:tr w:rsidR="0032653E">
        <w:trPr>
          <w:trHeight w:hRule="exact" w:val="480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QR9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1"/>
                <w:sz w:val="22"/>
                <w:szCs w:val="22"/>
              </w:rPr>
              <w:t>tio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</w:tr>
      <w:tr w:rsidR="0032653E">
        <w:trPr>
          <w:trHeight w:hRule="exact" w:val="478"/>
        </w:trPr>
        <w:tc>
          <w:tcPr>
            <w:tcW w:w="17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450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197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before="13" w:line="240" w:lineRule="exact"/>
        <w:rPr>
          <w:sz w:val="24"/>
          <w:szCs w:val="24"/>
        </w:rPr>
      </w:pPr>
    </w:p>
    <w:p w:rsidR="0032653E" w:rsidRDefault="00A03714">
      <w:pPr>
        <w:spacing w:before="36" w:line="200" w:lineRule="exact"/>
        <w:ind w:left="3108" w:right="4922"/>
        <w:jc w:val="center"/>
        <w:rPr>
          <w:sz w:val="18"/>
          <w:szCs w:val="18"/>
        </w:rPr>
      </w:pPr>
      <w:r>
        <w:pict>
          <v:shape id="_x0000_s1122" type="#_x0000_t75" style="position:absolute;left:0;text-align:left;margin-left:67.1pt;margin-top:1.75pt;width:362.3pt;height:13.55pt;z-index:-10444;mso-position-horizontal-relative:page">
            <v:imagedata r:id="rId28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 4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3"/>
          <w:position w:val="-1"/>
          <w:sz w:val="18"/>
          <w:szCs w:val="18"/>
        </w:rPr>
        <w:t>V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3"/>
          <w:position w:val="-1"/>
          <w:sz w:val="18"/>
          <w:szCs w:val="18"/>
        </w:rPr>
        <w:t>l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>e</w:t>
      </w:r>
    </w:p>
    <w:p w:rsidR="0032653E" w:rsidRDefault="0032653E">
      <w:pPr>
        <w:spacing w:before="1" w:line="60" w:lineRule="exact"/>
        <w:rPr>
          <w:sz w:val="6"/>
          <w:szCs w:val="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14"/>
        <w:gridCol w:w="614"/>
        <w:gridCol w:w="613"/>
        <w:gridCol w:w="725"/>
        <w:gridCol w:w="725"/>
        <w:gridCol w:w="650"/>
        <w:gridCol w:w="648"/>
        <w:gridCol w:w="650"/>
        <w:gridCol w:w="761"/>
        <w:gridCol w:w="761"/>
      </w:tblGrid>
      <w:tr w:rsidR="0032653E">
        <w:trPr>
          <w:trHeight w:hRule="exact" w:val="718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ue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9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22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8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718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5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718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5" w:line="220" w:lineRule="exact"/>
        <w:rPr>
          <w:sz w:val="22"/>
          <w:szCs w:val="22"/>
        </w:rPr>
      </w:pPr>
    </w:p>
    <w:p w:rsidR="0032653E" w:rsidRDefault="00831273">
      <w:pPr>
        <w:spacing w:before="32"/>
        <w:ind w:left="4754" w:right="4252"/>
        <w:jc w:val="center"/>
        <w:rPr>
          <w:sz w:val="22"/>
          <w:szCs w:val="22"/>
        </w:rPr>
        <w:sectPr w:rsidR="0032653E">
          <w:footerReference w:type="default" r:id="rId29"/>
          <w:pgSz w:w="12240" w:h="15840"/>
          <w:pgMar w:top="1380" w:right="1720" w:bottom="280" w:left="1220" w:header="0" w:footer="0" w:gutter="0"/>
          <w:cols w:space="720"/>
        </w:sectPr>
      </w:pPr>
      <w:r>
        <w:rPr>
          <w:sz w:val="22"/>
          <w:szCs w:val="22"/>
        </w:rPr>
        <w:t>32</w:t>
      </w:r>
    </w:p>
    <w:p w:rsidR="0032653E" w:rsidRDefault="0032653E">
      <w:pPr>
        <w:spacing w:before="3" w:line="80" w:lineRule="exact"/>
        <w:rPr>
          <w:sz w:val="9"/>
          <w:szCs w:val="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14"/>
        <w:gridCol w:w="614"/>
        <w:gridCol w:w="613"/>
        <w:gridCol w:w="725"/>
        <w:gridCol w:w="725"/>
        <w:gridCol w:w="650"/>
        <w:gridCol w:w="648"/>
        <w:gridCol w:w="650"/>
        <w:gridCol w:w="761"/>
        <w:gridCol w:w="761"/>
      </w:tblGrid>
      <w:tr w:rsidR="0032653E">
        <w:trPr>
          <w:trHeight w:hRule="exact" w:val="716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5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100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8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9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32653E">
        <w:trPr>
          <w:trHeight w:hRule="exact" w:val="715"/>
        </w:trPr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22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1" w:line="280" w:lineRule="exact"/>
        <w:rPr>
          <w:sz w:val="28"/>
          <w:szCs w:val="28"/>
        </w:rPr>
      </w:pPr>
    </w:p>
    <w:p w:rsidR="0032653E" w:rsidRDefault="00A03714">
      <w:pPr>
        <w:spacing w:before="36" w:line="200" w:lineRule="exact"/>
        <w:ind w:left="3152" w:right="4977"/>
        <w:jc w:val="center"/>
        <w:rPr>
          <w:sz w:val="18"/>
          <w:szCs w:val="18"/>
        </w:rPr>
      </w:pPr>
      <w:r>
        <w:pict>
          <v:shape id="_x0000_s1121" type="#_x0000_t75" style="position:absolute;left:0;text-align:left;margin-left:66.7pt;margin-top:1.75pt;width:362.3pt;height:13.55pt;z-index:-10443;mso-position-horizontal-relative:page">
            <v:imagedata r:id="rId28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 5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C</w:t>
      </w:r>
      <w:r w:rsidR="00831273">
        <w:rPr>
          <w:b/>
          <w:color w:val="4F81BC"/>
          <w:spacing w:val="-2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st</w:t>
      </w:r>
    </w:p>
    <w:p w:rsidR="0032653E" w:rsidRDefault="0032653E">
      <w:pPr>
        <w:spacing w:before="8" w:line="120" w:lineRule="exact"/>
        <w:rPr>
          <w:sz w:val="13"/>
          <w:szCs w:val="13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614"/>
        <w:gridCol w:w="612"/>
        <w:gridCol w:w="615"/>
        <w:gridCol w:w="725"/>
        <w:gridCol w:w="725"/>
        <w:gridCol w:w="648"/>
        <w:gridCol w:w="651"/>
        <w:gridCol w:w="650"/>
        <w:gridCol w:w="761"/>
        <w:gridCol w:w="758"/>
      </w:tblGrid>
      <w:tr w:rsidR="0032653E">
        <w:trPr>
          <w:trHeight w:hRule="exact" w:val="715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ST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27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6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9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22</w:t>
            </w:r>
          </w:p>
        </w:tc>
      </w:tr>
      <w:tr w:rsidR="0032653E">
        <w:trPr>
          <w:trHeight w:hRule="exact" w:val="718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/5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5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32653E">
        <w:trPr>
          <w:trHeight w:hRule="exact" w:val="716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8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8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5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F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715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32653E">
        <w:trPr>
          <w:trHeight w:hRule="exact" w:val="718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7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 w:rsidR="0032653E">
        <w:trPr>
          <w:trHeight w:hRule="exact" w:val="716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9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32653E">
        <w:trPr>
          <w:trHeight w:hRule="exact" w:val="715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32653E">
        <w:trPr>
          <w:trHeight w:hRule="exact" w:val="718"/>
        </w:trPr>
        <w:tc>
          <w:tcPr>
            <w:tcW w:w="81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32653E">
            <w:pPr>
              <w:spacing w:before="4" w:line="100" w:lineRule="exact"/>
              <w:rPr>
                <w:sz w:val="10"/>
                <w:szCs w:val="10"/>
              </w:rPr>
            </w:pPr>
          </w:p>
          <w:p w:rsidR="0032653E" w:rsidRDefault="00831273">
            <w:pPr>
              <w:ind w:left="98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Q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22</w:t>
            </w:r>
          </w:p>
        </w:tc>
        <w:tc>
          <w:tcPr>
            <w:tcW w:w="61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1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61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64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6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65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6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5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</w:tcPr>
          <w:p w:rsidR="0032653E" w:rsidRDefault="00831273">
            <w:pPr>
              <w:spacing w:before="99"/>
              <w:ind w:left="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19" w:line="280" w:lineRule="exact"/>
        <w:rPr>
          <w:sz w:val="28"/>
          <w:szCs w:val="28"/>
        </w:rPr>
      </w:pPr>
    </w:p>
    <w:p w:rsidR="0032653E" w:rsidRDefault="00831273">
      <w:pPr>
        <w:spacing w:before="32"/>
        <w:ind w:left="4754" w:right="4252"/>
        <w:jc w:val="center"/>
        <w:rPr>
          <w:sz w:val="22"/>
          <w:szCs w:val="22"/>
        </w:rPr>
        <w:sectPr w:rsidR="0032653E">
          <w:footerReference w:type="default" r:id="rId30"/>
          <w:pgSz w:w="12240" w:h="15840"/>
          <w:pgMar w:top="1340" w:right="1720" w:bottom="280" w:left="1220" w:header="0" w:footer="0" w:gutter="0"/>
          <w:cols w:space="720"/>
        </w:sectPr>
      </w:pPr>
      <w:r>
        <w:rPr>
          <w:sz w:val="22"/>
          <w:szCs w:val="22"/>
        </w:rPr>
        <w:t>33</w:t>
      </w:r>
    </w:p>
    <w:p w:rsidR="0032653E" w:rsidRDefault="00A03714">
      <w:pPr>
        <w:spacing w:before="100"/>
        <w:ind w:left="100"/>
      </w:pPr>
      <w:r>
        <w:lastRenderedPageBreak/>
        <w:pict>
          <v:shape id="_x0000_i1028" type="#_x0000_t75" style="width:468pt;height:288.75pt">
            <v:imagedata r:id="rId31" o:title=""/>
          </v:shape>
        </w:pict>
      </w:r>
    </w:p>
    <w:p w:rsidR="0032653E" w:rsidRDefault="0032653E">
      <w:pPr>
        <w:spacing w:before="4" w:line="100" w:lineRule="exact"/>
        <w:rPr>
          <w:sz w:val="10"/>
          <w:szCs w:val="10"/>
        </w:rPr>
      </w:pPr>
    </w:p>
    <w:p w:rsidR="0032653E" w:rsidRDefault="0032653E">
      <w:pPr>
        <w:spacing w:line="200" w:lineRule="exact"/>
      </w:pPr>
    </w:p>
    <w:p w:rsidR="0032653E" w:rsidRDefault="00A03714">
      <w:pPr>
        <w:spacing w:before="36" w:line="200" w:lineRule="exact"/>
        <w:ind w:left="3468" w:right="3468"/>
        <w:jc w:val="center"/>
        <w:rPr>
          <w:sz w:val="18"/>
          <w:szCs w:val="18"/>
        </w:rPr>
      </w:pPr>
      <w:r>
        <w:pict>
          <v:shape id="_x0000_s1119" type="#_x0000_t75" style="position:absolute;left:0;text-align:left;margin-left:1in;margin-top:1.75pt;width:468pt;height:12pt;z-index:-10442;mso-position-horizontal-relative:page">
            <v:imagedata r:id="rId32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>ig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e 9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R</w:t>
      </w:r>
      <w:r w:rsidR="00831273">
        <w:rPr>
          <w:b/>
          <w:color w:val="4F81BC"/>
          <w:spacing w:val="-1"/>
          <w:position w:val="-1"/>
          <w:sz w:val="18"/>
          <w:szCs w:val="18"/>
        </w:rPr>
        <w:t>e</w:t>
      </w:r>
      <w:r w:rsidR="00831273">
        <w:rPr>
          <w:b/>
          <w:color w:val="4F81BC"/>
          <w:position w:val="-1"/>
          <w:sz w:val="18"/>
          <w:szCs w:val="18"/>
        </w:rPr>
        <w:t>s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>lt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A</w:t>
      </w:r>
      <w:r w:rsidR="00831273">
        <w:rPr>
          <w:b/>
          <w:color w:val="4F81BC"/>
          <w:spacing w:val="-1"/>
          <w:position w:val="-1"/>
          <w:sz w:val="18"/>
          <w:szCs w:val="18"/>
        </w:rPr>
        <w:t>H</w:t>
      </w:r>
      <w:r w:rsidR="00831273">
        <w:rPr>
          <w:b/>
          <w:color w:val="4F81BC"/>
          <w:position w:val="-1"/>
          <w:sz w:val="18"/>
          <w:szCs w:val="18"/>
        </w:rPr>
        <w:t>P</w:t>
      </w:r>
      <w:r w:rsidR="00831273">
        <w:rPr>
          <w:b/>
          <w:color w:val="4F81BC"/>
          <w:spacing w:val="3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spacing w:val="-1"/>
          <w:position w:val="-1"/>
          <w:sz w:val="18"/>
          <w:szCs w:val="18"/>
        </w:rPr>
        <w:t>e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1"/>
          <w:position w:val="-1"/>
          <w:sz w:val="18"/>
          <w:szCs w:val="18"/>
        </w:rPr>
        <w:t>h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d</w:t>
      </w:r>
    </w:p>
    <w:p w:rsidR="0032653E" w:rsidRDefault="0032653E">
      <w:pPr>
        <w:spacing w:before="10" w:line="140" w:lineRule="exact"/>
        <w:rPr>
          <w:sz w:val="14"/>
          <w:szCs w:val="14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A03714">
      <w:pPr>
        <w:ind w:left="100"/>
      </w:pPr>
      <w:r>
        <w:pict>
          <v:shape id="_x0000_i1029" type="#_x0000_t75" style="width:360.75pt;height:216.75pt">
            <v:imagedata r:id="rId33" o:title=""/>
          </v:shape>
        </w:pict>
      </w:r>
    </w:p>
    <w:p w:rsidR="0032653E" w:rsidRDefault="0032653E">
      <w:pPr>
        <w:spacing w:line="200" w:lineRule="exact"/>
      </w:pPr>
    </w:p>
    <w:p w:rsidR="0032653E" w:rsidRDefault="0032653E">
      <w:pPr>
        <w:spacing w:before="16" w:line="200" w:lineRule="exact"/>
      </w:pPr>
    </w:p>
    <w:p w:rsidR="0032653E" w:rsidRDefault="00A03714">
      <w:pPr>
        <w:spacing w:before="36" w:line="200" w:lineRule="exact"/>
        <w:ind w:left="1812"/>
        <w:rPr>
          <w:sz w:val="18"/>
          <w:szCs w:val="18"/>
        </w:rPr>
      </w:pPr>
      <w:r>
        <w:pict>
          <v:shape id="_x0000_s1117" type="#_x0000_t75" style="position:absolute;left:0;text-align:left;margin-left:79.55pt;margin-top:1.7pt;width:360.7pt;height:10.45pt;z-index:-10441;mso-position-horizontal-relative:page">
            <v:imagedata r:id="rId34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>ig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1"/>
          <w:position w:val="-1"/>
          <w:sz w:val="18"/>
          <w:szCs w:val="18"/>
        </w:rPr>
        <w:t>1</w:t>
      </w:r>
      <w:r w:rsidR="00831273">
        <w:rPr>
          <w:b/>
          <w:color w:val="4F81BC"/>
          <w:position w:val="-1"/>
          <w:sz w:val="18"/>
          <w:szCs w:val="18"/>
        </w:rPr>
        <w:t>0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2"/>
          <w:position w:val="-1"/>
          <w:sz w:val="18"/>
          <w:szCs w:val="18"/>
        </w:rPr>
        <w:t>h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-1"/>
          <w:position w:val="-1"/>
          <w:sz w:val="18"/>
          <w:szCs w:val="18"/>
        </w:rPr>
        <w:t>va</w:t>
      </w:r>
      <w:r w:rsidR="00831273">
        <w:rPr>
          <w:b/>
          <w:color w:val="4F81BC"/>
          <w:spacing w:val="3"/>
          <w:position w:val="-1"/>
          <w:sz w:val="18"/>
          <w:szCs w:val="18"/>
        </w:rPr>
        <w:t>l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d</w:t>
      </w:r>
      <w:r w:rsidR="00831273">
        <w:rPr>
          <w:b/>
          <w:color w:val="4F81BC"/>
          <w:position w:val="-1"/>
          <w:sz w:val="18"/>
          <w:szCs w:val="18"/>
        </w:rPr>
        <w:t>is</w:t>
      </w:r>
      <w:r w:rsidR="00831273">
        <w:rPr>
          <w:b/>
          <w:color w:val="4F81BC"/>
          <w:spacing w:val="2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1"/>
          <w:position w:val="-1"/>
          <w:sz w:val="18"/>
          <w:szCs w:val="18"/>
        </w:rPr>
        <w:t>b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3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n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1"/>
          <w:position w:val="-1"/>
          <w:sz w:val="18"/>
          <w:szCs w:val="18"/>
        </w:rPr>
        <w:t>an</w:t>
      </w:r>
      <w:r w:rsidR="00831273">
        <w:rPr>
          <w:b/>
          <w:color w:val="4F81BC"/>
          <w:position w:val="-1"/>
          <w:sz w:val="18"/>
          <w:szCs w:val="18"/>
        </w:rPr>
        <w:t>d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e</w:t>
      </w:r>
      <w:r w:rsidR="00831273">
        <w:rPr>
          <w:b/>
          <w:color w:val="4F81BC"/>
          <w:position w:val="-1"/>
          <w:sz w:val="18"/>
          <w:szCs w:val="18"/>
        </w:rPr>
        <w:t>st</w:t>
      </w:r>
      <w:r w:rsidR="00831273">
        <w:rPr>
          <w:b/>
          <w:color w:val="4F81BC"/>
          <w:spacing w:val="2"/>
          <w:position w:val="-1"/>
          <w:sz w:val="18"/>
          <w:szCs w:val="18"/>
        </w:rPr>
        <w:t>i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spacing w:val="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2"/>
          <w:position w:val="-1"/>
          <w:sz w:val="18"/>
          <w:szCs w:val="18"/>
        </w:rPr>
        <w:t>e</w:t>
      </w:r>
      <w:r w:rsidR="00831273">
        <w:rPr>
          <w:b/>
          <w:color w:val="4F81BC"/>
          <w:position w:val="-1"/>
          <w:sz w:val="18"/>
          <w:szCs w:val="18"/>
        </w:rPr>
        <w:t>d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c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st</w:t>
      </w: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20" w:line="260" w:lineRule="exact"/>
        <w:rPr>
          <w:sz w:val="26"/>
          <w:szCs w:val="26"/>
        </w:rPr>
      </w:pPr>
    </w:p>
    <w:p w:rsidR="0032653E" w:rsidRDefault="00831273">
      <w:pPr>
        <w:spacing w:before="32"/>
        <w:ind w:left="4634" w:right="4632"/>
        <w:jc w:val="center"/>
        <w:rPr>
          <w:sz w:val="22"/>
          <w:szCs w:val="22"/>
        </w:rPr>
        <w:sectPr w:rsidR="0032653E">
          <w:footerReference w:type="default" r:id="rId35"/>
          <w:pgSz w:w="12240" w:h="15840"/>
          <w:pgMar w:top="1340" w:right="1340" w:bottom="280" w:left="1340" w:header="0" w:footer="0" w:gutter="0"/>
          <w:cols w:space="720"/>
        </w:sectPr>
      </w:pPr>
      <w:r>
        <w:rPr>
          <w:sz w:val="22"/>
          <w:szCs w:val="22"/>
        </w:rPr>
        <w:t>34</w:t>
      </w:r>
    </w:p>
    <w:p w:rsidR="0032653E" w:rsidRDefault="0032653E">
      <w:pPr>
        <w:spacing w:before="7" w:line="100" w:lineRule="exact"/>
        <w:rPr>
          <w:sz w:val="10"/>
          <w:szCs w:val="10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A03714">
      <w:pPr>
        <w:spacing w:before="36" w:line="200" w:lineRule="exact"/>
        <w:ind w:left="2843"/>
        <w:rPr>
          <w:sz w:val="18"/>
          <w:szCs w:val="18"/>
        </w:rPr>
      </w:pPr>
      <w:r>
        <w:pict>
          <v:shape id="_x0000_s1116" type="#_x0000_t75" style="position:absolute;left:0;text-align:left;margin-left:71.3pt;margin-top:101.15pt;width:468.7pt;height:15.85pt;z-index:-10440;mso-position-horizontal-relative:page;mso-position-vertical-relative:page">
            <v:imagedata r:id="rId36" o:title=""/>
            <w10:wrap anchorx="page" anchory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 6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-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2"/>
          <w:position w:val="-1"/>
          <w:sz w:val="18"/>
          <w:szCs w:val="18"/>
        </w:rPr>
        <w:t>h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1"/>
          <w:position w:val="-1"/>
          <w:sz w:val="18"/>
          <w:szCs w:val="18"/>
        </w:rPr>
        <w:t>v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l</w:t>
      </w:r>
      <w:r w:rsidR="00831273">
        <w:rPr>
          <w:b/>
          <w:color w:val="4F81BC"/>
          <w:spacing w:val="1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d</w:t>
      </w:r>
      <w:r w:rsidR="00831273">
        <w:rPr>
          <w:b/>
          <w:color w:val="4F81BC"/>
          <w:position w:val="-1"/>
          <w:sz w:val="18"/>
          <w:szCs w:val="18"/>
        </w:rPr>
        <w:t>is</w:t>
      </w:r>
      <w:r w:rsidR="00831273">
        <w:rPr>
          <w:b/>
          <w:color w:val="4F81BC"/>
          <w:spacing w:val="2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1"/>
          <w:position w:val="-1"/>
          <w:sz w:val="18"/>
          <w:szCs w:val="18"/>
        </w:rPr>
        <w:t>b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>ti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n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1"/>
          <w:position w:val="-1"/>
          <w:sz w:val="18"/>
          <w:szCs w:val="18"/>
        </w:rPr>
        <w:t>n</w:t>
      </w:r>
      <w:r w:rsidR="00831273">
        <w:rPr>
          <w:b/>
          <w:color w:val="4F81BC"/>
          <w:position w:val="-1"/>
          <w:sz w:val="18"/>
          <w:szCs w:val="18"/>
        </w:rPr>
        <w:t>d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e</w:t>
      </w:r>
      <w:r w:rsidR="00831273">
        <w:rPr>
          <w:b/>
          <w:color w:val="4F81BC"/>
          <w:position w:val="-1"/>
          <w:sz w:val="18"/>
          <w:szCs w:val="18"/>
        </w:rPr>
        <w:t>st</w:t>
      </w:r>
      <w:r w:rsidR="00831273">
        <w:rPr>
          <w:b/>
          <w:color w:val="4F81BC"/>
          <w:spacing w:val="2"/>
          <w:position w:val="-1"/>
          <w:sz w:val="18"/>
          <w:szCs w:val="18"/>
        </w:rPr>
        <w:t>i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spacing w:val="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2"/>
          <w:position w:val="-1"/>
          <w:sz w:val="18"/>
          <w:szCs w:val="18"/>
        </w:rPr>
        <w:t>e</w:t>
      </w:r>
      <w:r w:rsidR="00831273">
        <w:rPr>
          <w:b/>
          <w:color w:val="4F81BC"/>
          <w:position w:val="-1"/>
          <w:sz w:val="18"/>
          <w:szCs w:val="18"/>
        </w:rPr>
        <w:t>d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co</w:t>
      </w:r>
      <w:r w:rsidR="00831273">
        <w:rPr>
          <w:b/>
          <w:color w:val="4F81BC"/>
          <w:position w:val="-1"/>
          <w:sz w:val="18"/>
          <w:szCs w:val="18"/>
        </w:rPr>
        <w:t>st</w:t>
      </w:r>
    </w:p>
    <w:p w:rsidR="0032653E" w:rsidRDefault="0032653E">
      <w:pPr>
        <w:spacing w:before="2" w:line="120" w:lineRule="exact"/>
        <w:rPr>
          <w:sz w:val="12"/>
          <w:szCs w:val="12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881"/>
        <w:gridCol w:w="881"/>
        <w:gridCol w:w="799"/>
        <w:gridCol w:w="780"/>
        <w:gridCol w:w="881"/>
        <w:gridCol w:w="874"/>
        <w:gridCol w:w="881"/>
        <w:gridCol w:w="876"/>
        <w:gridCol w:w="874"/>
        <w:gridCol w:w="881"/>
      </w:tblGrid>
      <w:tr w:rsidR="0032653E">
        <w:trPr>
          <w:trHeight w:hRule="exact" w:val="310"/>
        </w:trPr>
        <w:tc>
          <w:tcPr>
            <w:tcW w:w="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7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24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27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9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Q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22</w:t>
            </w:r>
          </w:p>
        </w:tc>
      </w:tr>
      <w:tr w:rsidR="0032653E">
        <w:trPr>
          <w:trHeight w:hRule="exact" w:val="310"/>
        </w:trPr>
        <w:tc>
          <w:tcPr>
            <w:tcW w:w="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8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7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3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22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13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15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12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</w:tr>
      <w:tr w:rsidR="0032653E">
        <w:trPr>
          <w:trHeight w:hRule="exact" w:val="310"/>
        </w:trPr>
        <w:tc>
          <w:tcPr>
            <w:tcW w:w="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13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7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3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8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23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13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8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15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  <w:tc>
          <w:tcPr>
            <w:tcW w:w="8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10" w:line="280" w:lineRule="exact"/>
        <w:rPr>
          <w:sz w:val="28"/>
          <w:szCs w:val="28"/>
        </w:rPr>
      </w:pPr>
    </w:p>
    <w:p w:rsidR="0032653E" w:rsidRDefault="00831273">
      <w:pPr>
        <w:spacing w:before="32"/>
        <w:ind w:left="4654" w:right="4632"/>
        <w:jc w:val="center"/>
        <w:rPr>
          <w:sz w:val="22"/>
          <w:szCs w:val="22"/>
        </w:rPr>
        <w:sectPr w:rsidR="0032653E">
          <w:footerReference w:type="default" r:id="rId37"/>
          <w:pgSz w:w="12240" w:h="15840"/>
          <w:pgMar w:top="1480" w:right="1340" w:bottom="280" w:left="1320" w:header="0" w:footer="0" w:gutter="0"/>
          <w:cols w:space="720"/>
        </w:sectPr>
      </w:pPr>
      <w:r>
        <w:rPr>
          <w:sz w:val="22"/>
          <w:szCs w:val="22"/>
        </w:rPr>
        <w:t>35</w:t>
      </w:r>
    </w:p>
    <w:p w:rsidR="0032653E" w:rsidRDefault="00831273">
      <w:pPr>
        <w:spacing w:before="56"/>
        <w:ind w:left="1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Appe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x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I: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ive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-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W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y P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y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Sch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me</w:t>
      </w:r>
    </w:p>
    <w:p w:rsidR="0032653E" w:rsidRDefault="0032653E">
      <w:pPr>
        <w:spacing w:before="7" w:line="120" w:lineRule="exact"/>
        <w:rPr>
          <w:sz w:val="12"/>
          <w:szCs w:val="12"/>
        </w:rPr>
      </w:pPr>
    </w:p>
    <w:p w:rsidR="0032653E" w:rsidRDefault="00A03714">
      <w:pPr>
        <w:spacing w:line="200" w:lineRule="exact"/>
        <w:ind w:left="3013"/>
        <w:rPr>
          <w:sz w:val="18"/>
          <w:szCs w:val="18"/>
        </w:rPr>
      </w:pPr>
      <w:r>
        <w:pict>
          <v:shape id="_x0000_s1115" type="#_x0000_t75" style="position:absolute;left:0;text-align:left;margin-left:83.3pt;margin-top:94.55pt;width:483.7pt;height:15.7pt;z-index:-10439;mso-position-horizontal-relative:page;mso-position-vertical-relative:page">
            <v:imagedata r:id="rId38" o:title=""/>
            <w10:wrap anchorx="page" anchory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 7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D</w:t>
      </w:r>
      <w:r w:rsidR="00831273">
        <w:rPr>
          <w:b/>
          <w:color w:val="4F81BC"/>
          <w:spacing w:val="-2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ta</w:t>
      </w:r>
      <w:r w:rsidR="00831273">
        <w:rPr>
          <w:b/>
          <w:color w:val="4F81BC"/>
          <w:spacing w:val="-1"/>
          <w:position w:val="-1"/>
          <w:sz w:val="18"/>
          <w:szCs w:val="18"/>
        </w:rPr>
        <w:t xml:space="preserve"> o</w: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fi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v</w:t>
      </w:r>
      <w:r w:rsidR="00831273">
        <w:rPr>
          <w:b/>
          <w:color w:val="4F81BC"/>
          <w:position w:val="-1"/>
          <w:sz w:val="18"/>
          <w:szCs w:val="18"/>
        </w:rPr>
        <w:t>e-</w:t>
      </w:r>
      <w:r w:rsidR="00831273">
        <w:rPr>
          <w:b/>
          <w:color w:val="4F81BC"/>
          <w:spacing w:val="4"/>
          <w:position w:val="-1"/>
          <w:sz w:val="18"/>
          <w:szCs w:val="18"/>
        </w:rPr>
        <w:t>w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y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p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ity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s</w:t>
      </w:r>
      <w:r w:rsidR="00831273">
        <w:rPr>
          <w:b/>
          <w:color w:val="4F81BC"/>
          <w:spacing w:val="-1"/>
          <w:position w:val="-1"/>
          <w:sz w:val="18"/>
          <w:szCs w:val="18"/>
        </w:rPr>
        <w:t>c</w:t>
      </w:r>
      <w:r w:rsidR="00831273">
        <w:rPr>
          <w:b/>
          <w:color w:val="4F81BC"/>
          <w:spacing w:val="-2"/>
          <w:position w:val="-1"/>
          <w:sz w:val="18"/>
          <w:szCs w:val="18"/>
        </w:rPr>
        <w:t>h</w:t>
      </w:r>
      <w:r w:rsidR="00831273">
        <w:rPr>
          <w:b/>
          <w:color w:val="4F81BC"/>
          <w:spacing w:val="1"/>
          <w:position w:val="-1"/>
          <w:sz w:val="18"/>
          <w:szCs w:val="18"/>
        </w:rPr>
        <w:t>e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position w:val="-1"/>
          <w:sz w:val="18"/>
          <w:szCs w:val="18"/>
        </w:rPr>
        <w:t>e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p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spacing w:val="3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or</w:t>
      </w:r>
      <w:r w:rsidR="00831273">
        <w:rPr>
          <w:b/>
          <w:color w:val="4F81BC"/>
          <w:position w:val="-1"/>
          <w:sz w:val="18"/>
          <w:szCs w:val="18"/>
        </w:rPr>
        <w:t>it</w:t>
      </w:r>
      <w:r w:rsidR="00831273">
        <w:rPr>
          <w:b/>
          <w:color w:val="4F81BC"/>
          <w:spacing w:val="1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za</w: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3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n</w:t>
      </w:r>
    </w:p>
    <w:p w:rsidR="0032653E" w:rsidRDefault="0032653E">
      <w:pPr>
        <w:spacing w:before="10" w:line="100" w:lineRule="exact"/>
        <w:rPr>
          <w:sz w:val="11"/>
          <w:szCs w:val="1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562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nt</w:t>
            </w:r>
          </w:p>
          <w:p w:rsidR="0032653E" w:rsidRDefault="00831273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185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b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ke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holder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7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7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5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13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34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2,4</w:t>
            </w:r>
          </w:p>
        </w:tc>
      </w:tr>
      <w:tr w:rsidR="0032653E">
        <w:trPr>
          <w:trHeight w:hRule="exact" w:val="558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2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29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FR4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41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FR5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8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770"/>
        </w:trPr>
        <w:tc>
          <w:tcPr>
            <w:tcW w:w="1958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6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</w:tbl>
    <w:p w:rsidR="0032653E" w:rsidRDefault="0032653E">
      <w:pPr>
        <w:spacing w:before="7" w:line="180" w:lineRule="exact"/>
        <w:rPr>
          <w:sz w:val="19"/>
          <w:szCs w:val="19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39"/>
          <w:pgSz w:w="12240" w:h="15840"/>
          <w:pgMar w:top="1380" w:right="760" w:bottom="280" w:left="1320" w:header="0" w:footer="0" w:gutter="0"/>
          <w:cols w:space="720"/>
        </w:sectPr>
      </w:pPr>
      <w:r>
        <w:rPr>
          <w:sz w:val="22"/>
          <w:szCs w:val="22"/>
        </w:rPr>
        <w:t>36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528"/>
        </w:trPr>
        <w:tc>
          <w:tcPr>
            <w:tcW w:w="1958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left="10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</w:p>
          <w:p w:rsidR="0032653E" w:rsidRDefault="00831273">
            <w:pPr>
              <w:spacing w:before="27"/>
              <w:ind w:left="1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4,4</w:t>
            </w:r>
          </w:p>
        </w:tc>
      </w:tr>
      <w:tr w:rsidR="0032653E">
        <w:trPr>
          <w:trHeight w:hRule="exact" w:val="556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0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42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FR9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FR10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3,2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36</w:t>
            </w:r>
          </w:p>
        </w:tc>
      </w:tr>
      <w:tr w:rsidR="0032653E">
        <w:trPr>
          <w:trHeight w:hRule="exact" w:val="272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4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FR12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18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>us</w:t>
            </w:r>
          </w:p>
          <w:p w:rsidR="0032653E" w:rsidRDefault="00831273">
            <w:pPr>
              <w:spacing w:before="24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516"/>
        </w:trPr>
        <w:tc>
          <w:tcPr>
            <w:tcW w:w="1958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</w:tbl>
    <w:p w:rsidR="0032653E" w:rsidRDefault="0032653E">
      <w:pPr>
        <w:spacing w:before="2" w:line="180" w:lineRule="exact"/>
        <w:rPr>
          <w:sz w:val="19"/>
          <w:szCs w:val="19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0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37</w:t>
      </w:r>
    </w:p>
    <w:p w:rsidR="0032653E" w:rsidRDefault="0032653E">
      <w:pPr>
        <w:spacing w:before="10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783"/>
        </w:trPr>
        <w:tc>
          <w:tcPr>
            <w:tcW w:w="1958" w:type="dxa"/>
            <w:vMerge w:val="restart"/>
            <w:tcBorders>
              <w:top w:val="nil"/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 w:line="266" w:lineRule="auto"/>
              <w:ind w:left="108" w:right="712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10" w:space="0" w:color="C2D1EF"/>
              <w:right w:val="nil"/>
            </w:tcBorders>
          </w:tcPr>
          <w:p w:rsidR="0032653E" w:rsidRDefault="00831273">
            <w:pPr>
              <w:spacing w:before="21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nil"/>
              <w:bottom w:val="single" w:sz="5" w:space="0" w:color="000000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17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FR14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3,2</w:t>
            </w:r>
          </w:p>
        </w:tc>
      </w:tr>
      <w:tr w:rsidR="0032653E">
        <w:trPr>
          <w:trHeight w:hRule="exact" w:val="559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2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37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FR15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2,2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24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FR16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2,6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31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FR17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4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35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FR18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>us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262"/>
        </w:trPr>
        <w:tc>
          <w:tcPr>
            <w:tcW w:w="1958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</w:tbl>
    <w:p w:rsidR="0032653E" w:rsidRDefault="0032653E">
      <w:pPr>
        <w:spacing w:before="2" w:line="180" w:lineRule="exact"/>
        <w:rPr>
          <w:sz w:val="19"/>
          <w:szCs w:val="19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1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38</w:t>
      </w:r>
    </w:p>
    <w:p w:rsidR="0032653E" w:rsidRDefault="0032653E">
      <w:pPr>
        <w:spacing w:before="10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1038"/>
        </w:trPr>
        <w:tc>
          <w:tcPr>
            <w:tcW w:w="1958" w:type="dxa"/>
            <w:vMerge w:val="restart"/>
            <w:tcBorders>
              <w:top w:val="nil"/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 w:line="266" w:lineRule="auto"/>
              <w:ind w:left="108" w:right="7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4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2,2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nil"/>
              <w:bottom w:val="single" w:sz="5" w:space="0" w:color="000000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25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FR19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38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FR20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2,6</w:t>
            </w:r>
          </w:p>
        </w:tc>
      </w:tr>
      <w:tr w:rsidR="0032653E">
        <w:trPr>
          <w:trHeight w:hRule="exact" w:val="559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3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32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4,4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43</w:t>
            </w:r>
          </w:p>
        </w:tc>
      </w:tr>
      <w:tr w:rsidR="0032653E">
        <w:trPr>
          <w:trHeight w:hRule="exact" w:val="272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FR22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</w:tbl>
    <w:p w:rsidR="0032653E" w:rsidRDefault="0032653E">
      <w:pPr>
        <w:spacing w:before="6" w:line="180" w:lineRule="exact"/>
        <w:rPr>
          <w:sz w:val="18"/>
          <w:szCs w:val="18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2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39</w:t>
      </w:r>
    </w:p>
    <w:p w:rsidR="0032653E" w:rsidRDefault="0032653E">
      <w:pPr>
        <w:spacing w:before="10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1293"/>
        </w:trPr>
        <w:tc>
          <w:tcPr>
            <w:tcW w:w="1958" w:type="dxa"/>
            <w:vMerge w:val="restart"/>
            <w:tcBorders>
              <w:top w:val="nil"/>
              <w:left w:val="nil"/>
              <w:right w:val="nil"/>
            </w:tcBorders>
          </w:tcPr>
          <w:p w:rsidR="0032653E" w:rsidRDefault="00831273">
            <w:pPr>
              <w:spacing w:before="21"/>
              <w:ind w:left="10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FR23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 w:line="266" w:lineRule="auto"/>
              <w:ind w:left="108" w:right="7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8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11" w:space="0" w:color="C2D1EF"/>
              <w:right w:val="nil"/>
            </w:tcBorders>
          </w:tcPr>
          <w:p w:rsidR="0032653E" w:rsidRDefault="00831273">
            <w:pPr>
              <w:spacing w:before="21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nil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nil"/>
              <w:bottom w:val="single" w:sz="5" w:space="0" w:color="000000"/>
              <w:right w:val="nil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14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FR25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5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39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FR26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Mag</w:t>
            </w:r>
            <w:r>
              <w:rPr>
                <w:rFonts w:ascii="Arial" w:eastAsia="Arial" w:hAnsi="Arial" w:cs="Arial"/>
                <w:spacing w:val="2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16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FR28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FR29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563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0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</w:tr>
    </w:tbl>
    <w:p w:rsidR="0032653E" w:rsidRDefault="0032653E">
      <w:pPr>
        <w:spacing w:before="6" w:line="180" w:lineRule="exact"/>
        <w:rPr>
          <w:sz w:val="19"/>
          <w:szCs w:val="19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3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40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642"/>
        <w:gridCol w:w="1460"/>
        <w:gridCol w:w="1800"/>
        <w:gridCol w:w="1601"/>
        <w:gridCol w:w="1478"/>
      </w:tblGrid>
      <w:tr w:rsidR="0032653E">
        <w:trPr>
          <w:trHeight w:hRule="exact" w:val="260"/>
        </w:trPr>
        <w:tc>
          <w:tcPr>
            <w:tcW w:w="1958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8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FR30</w:t>
            </w:r>
          </w:p>
        </w:tc>
        <w:tc>
          <w:tcPr>
            <w:tcW w:w="1642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8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1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1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1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1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</w:tr>
      <w:tr w:rsidR="0032653E">
        <w:trPr>
          <w:trHeight w:hRule="exact" w:val="269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FR31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1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F</w:t>
            </w:r>
            <w:r>
              <w:rPr>
                <w:rFonts w:ascii="Arial" w:eastAsia="Arial" w:hAnsi="Arial" w:cs="Arial"/>
              </w:rPr>
              <w:t>R32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FR33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2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4,6</w:t>
            </w:r>
          </w:p>
        </w:tc>
      </w:tr>
      <w:tr w:rsidR="0032653E">
        <w:trPr>
          <w:trHeight w:hRule="exact" w:val="557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44</w:t>
            </w:r>
          </w:p>
        </w:tc>
      </w:tr>
      <w:tr w:rsidR="0032653E">
        <w:trPr>
          <w:trHeight w:hRule="exact" w:val="271"/>
        </w:trPr>
        <w:tc>
          <w:tcPr>
            <w:tcW w:w="195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4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3"/>
        </w:trPr>
        <w:tc>
          <w:tcPr>
            <w:tcW w:w="195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86"/>
        </w:trPr>
        <w:tc>
          <w:tcPr>
            <w:tcW w:w="195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10</w:t>
            </w:r>
          </w:p>
        </w:tc>
      </w:tr>
    </w:tbl>
    <w:p w:rsidR="0032653E" w:rsidRDefault="0032653E">
      <w:pPr>
        <w:spacing w:before="8" w:line="200" w:lineRule="exact"/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4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41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642"/>
        <w:gridCol w:w="1460"/>
        <w:gridCol w:w="1800"/>
        <w:gridCol w:w="1601"/>
        <w:gridCol w:w="1478"/>
      </w:tblGrid>
      <w:tr w:rsidR="0032653E">
        <w:trPr>
          <w:trHeight w:hRule="exact" w:val="281"/>
        </w:trPr>
        <w:tc>
          <w:tcPr>
            <w:tcW w:w="195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/>
        </w:tc>
      </w:tr>
      <w:tr w:rsidR="0032653E">
        <w:trPr>
          <w:trHeight w:hRule="exact" w:val="271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R2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4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q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11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21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R4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5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5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</w:tr>
      <w:tr w:rsidR="0032653E">
        <w:trPr>
          <w:trHeight w:hRule="exact" w:val="251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</w:tr>
      <w:tr w:rsidR="0032653E">
        <w:trPr>
          <w:trHeight w:hRule="exact" w:val="559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2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19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R5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</w:tr>
      <w:tr w:rsidR="0032653E">
        <w:trPr>
          <w:trHeight w:hRule="exact" w:val="252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20</w:t>
            </w:r>
          </w:p>
        </w:tc>
      </w:tr>
      <w:tr w:rsidR="0032653E">
        <w:trPr>
          <w:trHeight w:hRule="exact" w:val="271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R8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2"/>
        </w:trPr>
        <w:tc>
          <w:tcPr>
            <w:tcW w:w="1954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2,2</w:t>
            </w:r>
          </w:p>
        </w:tc>
      </w:tr>
    </w:tbl>
    <w:p w:rsidR="0032653E" w:rsidRDefault="0032653E">
      <w:pPr>
        <w:spacing w:before="8" w:line="180" w:lineRule="exact"/>
        <w:rPr>
          <w:sz w:val="19"/>
          <w:szCs w:val="19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5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42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642"/>
        <w:gridCol w:w="1460"/>
        <w:gridCol w:w="1800"/>
        <w:gridCol w:w="1601"/>
        <w:gridCol w:w="1478"/>
      </w:tblGrid>
      <w:tr w:rsidR="0032653E">
        <w:trPr>
          <w:trHeight w:hRule="exact" w:val="557"/>
        </w:trPr>
        <w:tc>
          <w:tcPr>
            <w:tcW w:w="195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E69999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26</w:t>
            </w:r>
          </w:p>
        </w:tc>
      </w:tr>
      <w:tr w:rsidR="0032653E">
        <w:trPr>
          <w:trHeight w:hRule="exact" w:val="271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R10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5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5,6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45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3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5,6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46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1,5</w:t>
            </w:r>
          </w:p>
        </w:tc>
      </w:tr>
      <w:tr w:rsidR="0032653E">
        <w:trPr>
          <w:trHeight w:hRule="exact" w:val="251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0,7</w:t>
            </w:r>
          </w:p>
        </w:tc>
      </w:tr>
      <w:tr w:rsidR="0032653E">
        <w:trPr>
          <w:trHeight w:hRule="exact" w:val="558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2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3060" w:right="30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R14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trator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</w:tr>
      <w:tr w:rsidR="0032653E">
        <w:trPr>
          <w:trHeight w:hRule="exact" w:val="252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12</w:t>
            </w:r>
          </w:p>
        </w:tc>
      </w:tr>
      <w:tr w:rsidR="0032653E">
        <w:trPr>
          <w:trHeight w:hRule="exact" w:val="271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R15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48"/>
        </w:trPr>
        <w:tc>
          <w:tcPr>
            <w:tcW w:w="1954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</w:tbl>
    <w:p w:rsidR="0032653E" w:rsidRDefault="0032653E">
      <w:pPr>
        <w:spacing w:before="6" w:line="180" w:lineRule="exact"/>
        <w:rPr>
          <w:sz w:val="18"/>
          <w:szCs w:val="18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6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43</w:t>
      </w:r>
    </w:p>
    <w:p w:rsidR="0032653E" w:rsidRDefault="0032653E">
      <w:pPr>
        <w:spacing w:before="6" w:line="80" w:lineRule="exact"/>
        <w:rPr>
          <w:sz w:val="8"/>
          <w:szCs w:val="8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642"/>
        <w:gridCol w:w="1460"/>
        <w:gridCol w:w="1800"/>
        <w:gridCol w:w="1601"/>
        <w:gridCol w:w="1478"/>
      </w:tblGrid>
      <w:tr w:rsidR="0032653E">
        <w:trPr>
          <w:trHeight w:hRule="exact" w:val="252"/>
        </w:trPr>
        <w:tc>
          <w:tcPr>
            <w:tcW w:w="1954" w:type="dxa"/>
            <w:vMerge w:val="restart"/>
            <w:tcBorders>
              <w:top w:val="nil"/>
              <w:left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2,4</w:t>
            </w:r>
          </w:p>
        </w:tc>
      </w:tr>
      <w:tr w:rsidR="0032653E">
        <w:trPr>
          <w:trHeight w:hRule="exact" w:val="558"/>
        </w:trPr>
        <w:tc>
          <w:tcPr>
            <w:tcW w:w="1954" w:type="dxa"/>
            <w:vMerge/>
            <w:tcBorders>
              <w:left w:val="nil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2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30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R16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0,4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0,6</w:t>
            </w:r>
          </w:p>
        </w:tc>
      </w:tr>
      <w:tr w:rsidR="0032653E">
        <w:trPr>
          <w:trHeight w:hRule="exact" w:val="251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2,8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33</w:t>
            </w:r>
          </w:p>
        </w:tc>
      </w:tr>
      <w:tr w:rsidR="0032653E">
        <w:trPr>
          <w:trHeight w:hRule="exact" w:val="272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R17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8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1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22</w:t>
            </w:r>
          </w:p>
        </w:tc>
      </w:tr>
      <w:tr w:rsidR="0032653E">
        <w:trPr>
          <w:trHeight w:hRule="exact" w:val="271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R18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1" w:space="0" w:color="C2D1EF"/>
              <w:right w:val="single" w:sz="5" w:space="0" w:color="000000"/>
            </w:tcBorders>
          </w:tcPr>
          <w:p w:rsidR="0032653E" w:rsidRDefault="00831273">
            <w:pPr>
              <w:spacing w:before="20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5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800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0,8</w:t>
            </w:r>
          </w:p>
        </w:tc>
        <w:tc>
          <w:tcPr>
            <w:tcW w:w="1601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1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23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R19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7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9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3,6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40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R20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2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86"/>
        </w:trPr>
        <w:tc>
          <w:tcPr>
            <w:tcW w:w="1954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6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6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</w:tbl>
    <w:p w:rsidR="0032653E" w:rsidRDefault="0032653E">
      <w:pPr>
        <w:spacing w:before="6" w:line="180" w:lineRule="exact"/>
        <w:rPr>
          <w:sz w:val="18"/>
          <w:szCs w:val="18"/>
        </w:rPr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7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44</w:t>
      </w:r>
    </w:p>
    <w:p w:rsidR="0032653E" w:rsidRDefault="0032653E">
      <w:pPr>
        <w:spacing w:before="7" w:line="80" w:lineRule="exact"/>
        <w:rPr>
          <w:sz w:val="8"/>
          <w:szCs w:val="8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642"/>
        <w:gridCol w:w="1460"/>
        <w:gridCol w:w="1800"/>
        <w:gridCol w:w="1601"/>
        <w:gridCol w:w="1478"/>
      </w:tblGrid>
      <w:tr w:rsidR="0032653E">
        <w:trPr>
          <w:trHeight w:hRule="exact" w:val="261"/>
        </w:trPr>
        <w:tc>
          <w:tcPr>
            <w:tcW w:w="1954" w:type="dxa"/>
            <w:vMerge w:val="restart"/>
            <w:tcBorders>
              <w:top w:val="nil"/>
              <w:left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0,2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1,8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</w:tr>
      <w:tr w:rsidR="0032653E">
        <w:trPr>
          <w:trHeight w:hRule="exact" w:val="253"/>
        </w:trPr>
        <w:tc>
          <w:tcPr>
            <w:tcW w:w="1954" w:type="dxa"/>
            <w:vMerge/>
            <w:tcBorders>
              <w:left w:val="nil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2,2</w:t>
            </w:r>
          </w:p>
        </w:tc>
      </w:tr>
      <w:tr w:rsidR="0032653E">
        <w:trPr>
          <w:trHeight w:hRule="exact" w:val="557"/>
        </w:trPr>
        <w:tc>
          <w:tcPr>
            <w:tcW w:w="1954" w:type="dxa"/>
            <w:vMerge/>
            <w:tcBorders>
              <w:left w:val="nil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27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R21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8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1,6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1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spacing w:line="220" w:lineRule="exact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</w:tr>
      <w:tr w:rsidR="0032653E">
        <w:trPr>
          <w:trHeight w:hRule="exact" w:val="251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1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2,2</w:t>
            </w:r>
          </w:p>
        </w:tc>
      </w:tr>
      <w:tr w:rsidR="0032653E">
        <w:trPr>
          <w:trHeight w:hRule="exact" w:val="559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3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28</w:t>
            </w:r>
          </w:p>
        </w:tc>
      </w:tr>
      <w:tr w:rsidR="0032653E">
        <w:trPr>
          <w:trHeight w:hRule="exact" w:val="269"/>
        </w:trPr>
        <w:tc>
          <w:tcPr>
            <w:tcW w:w="195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Q</w:t>
            </w:r>
            <w:r>
              <w:rPr>
                <w:rFonts w:ascii="Arial" w:eastAsia="Arial" w:hAnsi="Arial" w:cs="Arial"/>
              </w:rPr>
              <w:t>R23</w:t>
            </w:r>
          </w:p>
        </w:tc>
        <w:tc>
          <w:tcPr>
            <w:tcW w:w="164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11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spacing w:line="266" w:lineRule="auto"/>
              <w:ind w:left="102" w:right="7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 xml:space="preserve">us </w:t>
            </w:r>
            <w:r>
              <w:rPr>
                <w:rFonts w:ascii="Arial" w:eastAsia="Arial" w:hAnsi="Arial" w:cs="Arial"/>
                <w:spacing w:val="-1"/>
              </w:rPr>
              <w:t>El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c</w:t>
            </w:r>
            <w:r>
              <w:rPr>
                <w:rFonts w:ascii="Arial" w:eastAsia="Arial" w:hAnsi="Arial" w:cs="Arial"/>
                <w:spacing w:val="-1"/>
              </w:rPr>
              <w:t>l</w:t>
            </w:r>
            <w:r>
              <w:rPr>
                <w:rFonts w:ascii="Arial" w:eastAsia="Arial" w:hAnsi="Arial" w:cs="Arial"/>
              </w:rPr>
              <w:t>as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g</w:t>
            </w:r>
            <w:r>
              <w:rPr>
                <w:rFonts w:ascii="Arial" w:eastAsia="Arial" w:hAnsi="Arial" w:cs="Arial"/>
                <w:spacing w:val="1"/>
              </w:rPr>
              <w:t>h</w:t>
            </w:r>
            <w:r>
              <w:rPr>
                <w:rFonts w:ascii="Arial" w:eastAsia="Arial" w:hAnsi="Arial" w:cs="Arial"/>
              </w:rPr>
              <w:t>eh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arah</w:t>
            </w:r>
          </w:p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478" w:right="47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U</w:t>
            </w:r>
            <w:r>
              <w:rPr>
                <w:rFonts w:ascii="Arial" w:eastAsia="Arial" w:hAnsi="Arial" w:cs="Arial"/>
                <w:spacing w:val="1"/>
                <w:w w:val="99"/>
              </w:rPr>
              <w:t>s</w:t>
            </w:r>
            <w:r>
              <w:rPr>
                <w:rFonts w:ascii="Arial" w:eastAsia="Arial" w:hAnsi="Arial" w:cs="Arial"/>
                <w:w w:val="99"/>
              </w:rPr>
              <w:t>er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1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ta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  <w:spacing w:val="1"/>
              </w:rPr>
              <w:t>r</w:t>
            </w:r>
            <w:r>
              <w:rPr>
                <w:rFonts w:ascii="Arial" w:eastAsia="Arial" w:hAnsi="Arial" w:cs="Arial"/>
                <w:spacing w:val="2"/>
              </w:rPr>
              <w:t>a</w:t>
            </w:r>
            <w:r>
              <w:rPr>
                <w:rFonts w:ascii="Arial" w:eastAsia="Arial" w:hAnsi="Arial" w:cs="Arial"/>
              </w:rPr>
              <w:t>nt</w:t>
            </w:r>
            <w:r>
              <w:rPr>
                <w:rFonts w:ascii="Arial" w:eastAsia="Arial" w:hAnsi="Arial" w:cs="Arial"/>
                <w:spacing w:val="-11"/>
              </w:rPr>
              <w:t xml:space="preserve"> </w:t>
            </w:r>
            <w:r>
              <w:rPr>
                <w:rFonts w:ascii="Arial" w:eastAsia="Arial" w:hAnsi="Arial" w:cs="Arial"/>
                <w:spacing w:val="2"/>
              </w:rPr>
              <w:t>o</w:t>
            </w:r>
            <w:r>
              <w:rPr>
                <w:rFonts w:ascii="Arial" w:eastAsia="Arial" w:hAnsi="Arial" w:cs="Arial"/>
              </w:rPr>
              <w:t>wner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20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  <w:spacing w:val="-1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trat</w:t>
            </w:r>
            <w:r>
              <w:rPr>
                <w:rFonts w:ascii="Arial" w:eastAsia="Arial" w:hAnsi="Arial" w:cs="Arial"/>
                <w:spacing w:val="-1"/>
              </w:rPr>
              <w:t>o</w:t>
            </w: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25"/>
              <w:ind w:left="30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</w:t>
            </w:r>
            <w:r>
              <w:rPr>
                <w:rFonts w:ascii="Arial" w:eastAsia="Arial" w:hAnsi="Arial" w:cs="Arial"/>
                <w:spacing w:val="1"/>
              </w:rPr>
              <w:t>s</w:t>
            </w:r>
            <w:r>
              <w:rPr>
                <w:rFonts w:ascii="Arial" w:eastAsia="Arial" w:hAnsi="Arial" w:cs="Arial"/>
              </w:rPr>
              <w:t>to</w:t>
            </w:r>
            <w:r>
              <w:rPr>
                <w:rFonts w:ascii="Arial" w:eastAsia="Arial" w:hAnsi="Arial" w:cs="Arial"/>
                <w:spacing w:val="4"/>
              </w:rPr>
              <w:t>m</w:t>
            </w:r>
            <w:r>
              <w:rPr>
                <w:rFonts w:ascii="Arial" w:eastAsia="Arial" w:hAnsi="Arial" w:cs="Arial"/>
              </w:rPr>
              <w:t>er</w:t>
            </w:r>
          </w:p>
        </w:tc>
      </w:tr>
      <w:tr w:rsidR="0032653E">
        <w:trPr>
          <w:trHeight w:hRule="exact" w:val="1297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vMerge/>
            <w:tcBorders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32653E"/>
        </w:tc>
        <w:tc>
          <w:tcPr>
            <w:tcW w:w="146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0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1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7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5" w:space="0" w:color="000000"/>
              <w:left w:val="single" w:sz="5" w:space="0" w:color="000000"/>
              <w:bottom w:val="single" w:sz="10" w:space="0" w:color="C2D1EF"/>
              <w:right w:val="single" w:sz="5" w:space="0" w:color="000000"/>
            </w:tcBorders>
          </w:tcPr>
          <w:p w:rsidR="0032653E" w:rsidRDefault="00831273">
            <w:pPr>
              <w:spacing w:before="22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4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  <w:p w:rsidR="0032653E" w:rsidRDefault="00831273">
            <w:pPr>
              <w:spacing w:before="27"/>
              <w:ind w:right="99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</w:t>
            </w:r>
          </w:p>
        </w:tc>
      </w:tr>
      <w:tr w:rsidR="0032653E">
        <w:trPr>
          <w:trHeight w:hRule="exact" w:val="266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5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</w:rPr>
              <w:t>v</w:t>
            </w:r>
            <w:r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</w:rPr>
              <w:t>r</w:t>
            </w:r>
            <w:r>
              <w:rPr>
                <w:rFonts w:ascii="Arial" w:eastAsia="Arial" w:hAnsi="Arial" w:cs="Arial"/>
                <w:b/>
              </w:rPr>
              <w:t>age</w:t>
            </w:r>
          </w:p>
        </w:tc>
        <w:tc>
          <w:tcPr>
            <w:tcW w:w="146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</w:t>
            </w:r>
          </w:p>
        </w:tc>
        <w:tc>
          <w:tcPr>
            <w:tcW w:w="1800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5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1,4</w:t>
            </w:r>
          </w:p>
        </w:tc>
        <w:tc>
          <w:tcPr>
            <w:tcW w:w="1601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2</w:t>
            </w:r>
          </w:p>
        </w:tc>
        <w:tc>
          <w:tcPr>
            <w:tcW w:w="1478" w:type="dxa"/>
            <w:tcBorders>
              <w:top w:val="single" w:sz="10" w:space="0" w:color="C2D1EF"/>
              <w:left w:val="single" w:sz="5" w:space="0" w:color="000000"/>
              <w:bottom w:val="single" w:sz="10" w:space="0" w:color="99CCFF"/>
              <w:right w:val="single" w:sz="5" w:space="0" w:color="000000"/>
            </w:tcBorders>
            <w:shd w:val="clear" w:color="auto" w:fill="C2D1EF"/>
          </w:tcPr>
          <w:p w:rsidR="0032653E" w:rsidRDefault="00831273">
            <w:pPr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252"/>
        </w:trPr>
        <w:tc>
          <w:tcPr>
            <w:tcW w:w="195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left="10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um</w:t>
            </w:r>
          </w:p>
        </w:tc>
        <w:tc>
          <w:tcPr>
            <w:tcW w:w="6339" w:type="dxa"/>
            <w:gridSpan w:val="4"/>
            <w:tcBorders>
              <w:top w:val="single" w:sz="10" w:space="0" w:color="99CCFF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32653E" w:rsidRDefault="00831273">
            <w:pPr>
              <w:spacing w:line="220" w:lineRule="exact"/>
              <w:ind w:right="102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1"/>
                <w:w w:val="99"/>
              </w:rPr>
              <w:t>-</w:t>
            </w:r>
            <w:r>
              <w:rPr>
                <w:rFonts w:ascii="Arial" w:eastAsia="Arial" w:hAnsi="Arial" w:cs="Arial"/>
                <w:b/>
                <w:w w:val="99"/>
              </w:rPr>
              <w:t>1,2</w:t>
            </w:r>
          </w:p>
        </w:tc>
      </w:tr>
      <w:tr w:rsidR="0032653E">
        <w:trPr>
          <w:trHeight w:hRule="exact" w:val="563"/>
        </w:trPr>
        <w:tc>
          <w:tcPr>
            <w:tcW w:w="195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831273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Rank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of</w:t>
            </w:r>
          </w:p>
          <w:p w:rsidR="0032653E" w:rsidRDefault="00831273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Req.</w:t>
            </w:r>
          </w:p>
        </w:tc>
        <w:tc>
          <w:tcPr>
            <w:tcW w:w="63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69999"/>
          </w:tcPr>
          <w:p w:rsidR="0032653E" w:rsidRDefault="0032653E">
            <w:pPr>
              <w:spacing w:before="11" w:line="260" w:lineRule="exact"/>
              <w:rPr>
                <w:sz w:val="26"/>
                <w:szCs w:val="26"/>
              </w:rPr>
            </w:pPr>
          </w:p>
          <w:p w:rsidR="0032653E" w:rsidRDefault="00831273">
            <w:pPr>
              <w:ind w:left="2993" w:right="29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15</w:t>
            </w:r>
          </w:p>
        </w:tc>
      </w:tr>
    </w:tbl>
    <w:p w:rsidR="0032653E" w:rsidRDefault="0032653E">
      <w:pPr>
        <w:spacing w:before="6" w:line="100" w:lineRule="exact"/>
        <w:rPr>
          <w:sz w:val="11"/>
          <w:szCs w:val="11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A03714">
      <w:pPr>
        <w:spacing w:before="36" w:line="200" w:lineRule="exact"/>
        <w:ind w:left="154"/>
        <w:rPr>
          <w:sz w:val="18"/>
          <w:szCs w:val="18"/>
        </w:rPr>
      </w:pPr>
      <w:r>
        <w:pict>
          <v:shape id="_x0000_s1114" type="#_x0000_t75" style="position:absolute;left:0;text-align:left;margin-left:71.5pt;margin-top:1.75pt;width:227.3pt;height:9.85pt;z-index:-10438;mso-position-horizontal-relative:page">
            <v:imagedata r:id="rId48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T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-2"/>
          <w:position w:val="-1"/>
          <w:sz w:val="18"/>
          <w:szCs w:val="18"/>
        </w:rPr>
        <w:t>b</w:t>
      </w:r>
      <w:r w:rsidR="00831273">
        <w:rPr>
          <w:b/>
          <w:color w:val="4F81BC"/>
          <w:position w:val="-1"/>
          <w:sz w:val="18"/>
          <w:szCs w:val="18"/>
        </w:rPr>
        <w:t>le 8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R</w:t>
      </w:r>
      <w:r w:rsidR="00831273">
        <w:rPr>
          <w:b/>
          <w:color w:val="4F81BC"/>
          <w:spacing w:val="-1"/>
          <w:position w:val="-1"/>
          <w:sz w:val="18"/>
          <w:szCs w:val="18"/>
        </w:rPr>
        <w:t>e</w:t>
      </w:r>
      <w:r w:rsidR="00831273">
        <w:rPr>
          <w:b/>
          <w:color w:val="4F81BC"/>
          <w:position w:val="-1"/>
          <w:sz w:val="18"/>
          <w:szCs w:val="18"/>
        </w:rPr>
        <w:t>s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position w:val="-1"/>
          <w:sz w:val="18"/>
          <w:szCs w:val="18"/>
        </w:rPr>
        <w:t>lt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fi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v</w:t>
      </w:r>
      <w:r w:rsidR="00831273">
        <w:rPr>
          <w:b/>
          <w:color w:val="4F81BC"/>
          <w:position w:val="-1"/>
          <w:sz w:val="18"/>
          <w:szCs w:val="18"/>
        </w:rPr>
        <w:t>e-</w:t>
      </w:r>
      <w:r w:rsidR="00831273">
        <w:rPr>
          <w:b/>
          <w:color w:val="4F81BC"/>
          <w:spacing w:val="4"/>
          <w:position w:val="-1"/>
          <w:sz w:val="18"/>
          <w:szCs w:val="18"/>
        </w:rPr>
        <w:t>w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y</w:t>
      </w:r>
      <w:r w:rsidR="00831273">
        <w:rPr>
          <w:b/>
          <w:color w:val="4F81BC"/>
          <w:spacing w:val="1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p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or</w:t>
      </w:r>
      <w:r w:rsidR="00831273">
        <w:rPr>
          <w:b/>
          <w:color w:val="4F81BC"/>
          <w:position w:val="-1"/>
          <w:sz w:val="18"/>
          <w:szCs w:val="18"/>
        </w:rPr>
        <w:t>ity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position w:val="-1"/>
          <w:sz w:val="18"/>
          <w:szCs w:val="18"/>
        </w:rPr>
        <w:t>s</w:t>
      </w:r>
      <w:r w:rsidR="00831273">
        <w:rPr>
          <w:b/>
          <w:color w:val="4F81BC"/>
          <w:spacing w:val="-1"/>
          <w:position w:val="-1"/>
          <w:sz w:val="18"/>
          <w:szCs w:val="18"/>
        </w:rPr>
        <w:t>c</w:t>
      </w:r>
      <w:r w:rsidR="00831273">
        <w:rPr>
          <w:b/>
          <w:color w:val="4F81BC"/>
          <w:spacing w:val="-2"/>
          <w:position w:val="-1"/>
          <w:sz w:val="18"/>
          <w:szCs w:val="18"/>
        </w:rPr>
        <w:t>h</w:t>
      </w:r>
      <w:r w:rsidR="00831273">
        <w:rPr>
          <w:b/>
          <w:color w:val="4F81BC"/>
          <w:spacing w:val="4"/>
          <w:position w:val="-1"/>
          <w:sz w:val="18"/>
          <w:szCs w:val="18"/>
        </w:rPr>
        <w:t>e</w:t>
      </w:r>
      <w:r w:rsidR="00831273">
        <w:rPr>
          <w:b/>
          <w:color w:val="4F81BC"/>
          <w:spacing w:val="-4"/>
          <w:position w:val="-1"/>
          <w:sz w:val="18"/>
          <w:szCs w:val="18"/>
        </w:rPr>
        <w:t>m</w:t>
      </w:r>
      <w:r w:rsidR="00831273">
        <w:rPr>
          <w:b/>
          <w:color w:val="4F81BC"/>
          <w:position w:val="-1"/>
          <w:sz w:val="18"/>
          <w:szCs w:val="18"/>
        </w:rPr>
        <w:t>e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position w:val="-1"/>
          <w:sz w:val="18"/>
          <w:szCs w:val="18"/>
        </w:rPr>
        <w:t>p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>it</w:t>
      </w:r>
      <w:r w:rsidR="00831273">
        <w:rPr>
          <w:b/>
          <w:color w:val="4F81BC"/>
          <w:spacing w:val="1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za</w:t>
      </w:r>
      <w:r w:rsidR="00831273">
        <w:rPr>
          <w:b/>
          <w:color w:val="4F81BC"/>
          <w:position w:val="-1"/>
          <w:sz w:val="18"/>
          <w:szCs w:val="18"/>
        </w:rPr>
        <w:t>ti</w:t>
      </w:r>
      <w:r w:rsidR="00831273">
        <w:rPr>
          <w:b/>
          <w:color w:val="4F81BC"/>
          <w:spacing w:val="1"/>
          <w:position w:val="-1"/>
          <w:sz w:val="18"/>
          <w:szCs w:val="18"/>
        </w:rPr>
        <w:t>o</w:t>
      </w:r>
      <w:r w:rsidR="00831273">
        <w:rPr>
          <w:b/>
          <w:color w:val="4F81BC"/>
          <w:position w:val="-1"/>
          <w:sz w:val="18"/>
          <w:szCs w:val="18"/>
        </w:rPr>
        <w:t>n</w:t>
      </w:r>
    </w:p>
    <w:p w:rsidR="0032653E" w:rsidRDefault="0032653E">
      <w:pPr>
        <w:spacing w:before="4" w:line="0" w:lineRule="atLeast"/>
        <w:rPr>
          <w:sz w:val="1"/>
          <w:szCs w:val="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2185"/>
      </w:tblGrid>
      <w:tr w:rsidR="0032653E">
        <w:trPr>
          <w:trHeight w:hRule="exact" w:val="286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60" w:lineRule="exact"/>
              <w:ind w:left="47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y</w:t>
            </w:r>
          </w:p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60" w:lineRule="exact"/>
              <w:ind w:left="19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nt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</w:p>
        </w:tc>
      </w:tr>
      <w:tr w:rsidR="0032653E">
        <w:trPr>
          <w:trHeight w:hRule="exact" w:val="5105"/>
        </w:trPr>
        <w:tc>
          <w:tcPr>
            <w:tcW w:w="180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11</w:t>
            </w:r>
          </w:p>
          <w:p w:rsidR="0032653E" w:rsidRDefault="00831273">
            <w:pPr>
              <w:spacing w:before="27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12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13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14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15</w:t>
            </w:r>
          </w:p>
          <w:p w:rsidR="0032653E" w:rsidRDefault="00831273">
            <w:pPr>
              <w:spacing w:before="27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16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17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18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19</w:t>
            </w:r>
          </w:p>
          <w:p w:rsidR="0032653E" w:rsidRDefault="00831273">
            <w:pPr>
              <w:spacing w:before="27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20</w:t>
            </w:r>
          </w:p>
          <w:p w:rsidR="0032653E" w:rsidRDefault="00831273">
            <w:pPr>
              <w:spacing w:before="25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21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22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23</w:t>
            </w:r>
          </w:p>
          <w:p w:rsidR="0032653E" w:rsidRDefault="00831273">
            <w:pPr>
              <w:spacing w:before="27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24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25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26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27</w:t>
            </w:r>
          </w:p>
          <w:p w:rsidR="0032653E" w:rsidRDefault="00831273">
            <w:pPr>
              <w:spacing w:before="27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28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29</w:t>
            </w:r>
          </w:p>
          <w:p w:rsidR="0032653E" w:rsidRDefault="00831273">
            <w:pPr>
              <w:spacing w:before="24"/>
              <w:ind w:left="746" w:right="75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30</w:t>
            </w:r>
          </w:p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before="20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FR30</w:t>
            </w:r>
          </w:p>
          <w:p w:rsidR="0032653E" w:rsidRDefault="00831273">
            <w:pPr>
              <w:spacing w:before="27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FR28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FR29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FR32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FR11</w:t>
            </w:r>
          </w:p>
          <w:p w:rsidR="0032653E" w:rsidRDefault="00831273">
            <w:pPr>
              <w:spacing w:before="27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FR22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FR31</w:t>
            </w:r>
          </w:p>
          <w:p w:rsidR="0032653E" w:rsidRDefault="00831273">
            <w:pPr>
              <w:spacing w:before="24"/>
              <w:ind w:left="862" w:right="86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FR9</w:t>
            </w:r>
          </w:p>
          <w:p w:rsidR="0032653E" w:rsidRDefault="00831273">
            <w:pPr>
              <w:spacing w:before="24"/>
              <w:ind w:left="790" w:right="79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R13</w:t>
            </w:r>
          </w:p>
          <w:p w:rsidR="0032653E" w:rsidRDefault="00831273">
            <w:pPr>
              <w:spacing w:before="27"/>
              <w:ind w:left="845" w:right="84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R1</w:t>
            </w:r>
          </w:p>
          <w:p w:rsidR="0032653E" w:rsidRDefault="00831273">
            <w:pPr>
              <w:spacing w:before="25"/>
              <w:ind w:left="845" w:right="84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R2</w:t>
            </w:r>
          </w:p>
          <w:p w:rsidR="0032653E" w:rsidRDefault="00831273">
            <w:pPr>
              <w:spacing w:before="24"/>
              <w:ind w:left="790" w:right="79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R14</w:t>
            </w:r>
          </w:p>
          <w:p w:rsidR="0032653E" w:rsidRDefault="00831273">
            <w:pPr>
              <w:spacing w:before="24"/>
              <w:ind w:left="862" w:right="86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FR1</w:t>
            </w:r>
          </w:p>
          <w:p w:rsidR="0032653E" w:rsidRDefault="00831273">
            <w:pPr>
              <w:spacing w:before="27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FR23</w:t>
            </w:r>
          </w:p>
          <w:p w:rsidR="0032653E" w:rsidRDefault="00831273">
            <w:pPr>
              <w:spacing w:before="24"/>
              <w:ind w:left="790" w:right="79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R23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FR26</w:t>
            </w:r>
          </w:p>
          <w:p w:rsidR="0032653E" w:rsidRDefault="00831273">
            <w:pPr>
              <w:spacing w:before="24"/>
              <w:ind w:left="807" w:right="80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w w:val="99"/>
              </w:rPr>
              <w:t>FR13</w:t>
            </w:r>
          </w:p>
          <w:p w:rsidR="0032653E" w:rsidRDefault="00831273">
            <w:pPr>
              <w:spacing w:before="27"/>
              <w:ind w:left="807" w:right="80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F</w:t>
            </w:r>
            <w:r>
              <w:rPr>
                <w:rFonts w:ascii="Arial" w:eastAsia="Arial" w:hAnsi="Arial" w:cs="Arial"/>
                <w:w w:val="99"/>
              </w:rPr>
              <w:t>R12</w:t>
            </w:r>
          </w:p>
          <w:p w:rsidR="0032653E" w:rsidRDefault="00831273">
            <w:pPr>
              <w:spacing w:before="24"/>
              <w:ind w:left="845" w:right="84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R4</w:t>
            </w:r>
          </w:p>
          <w:p w:rsidR="0032653E" w:rsidRDefault="00831273">
            <w:pPr>
              <w:spacing w:before="24"/>
              <w:ind w:left="845" w:right="84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  <w:w w:val="99"/>
              </w:rPr>
              <w:t>Q</w:t>
            </w:r>
            <w:r>
              <w:rPr>
                <w:rFonts w:ascii="Arial" w:eastAsia="Arial" w:hAnsi="Arial" w:cs="Arial"/>
                <w:w w:val="99"/>
              </w:rPr>
              <w:t>R5</w:t>
            </w:r>
          </w:p>
        </w:tc>
      </w:tr>
    </w:tbl>
    <w:p w:rsidR="0032653E" w:rsidRDefault="0032653E">
      <w:pPr>
        <w:spacing w:before="4" w:line="180" w:lineRule="exact"/>
        <w:rPr>
          <w:sz w:val="19"/>
          <w:szCs w:val="19"/>
        </w:rPr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4654" w:right="5212"/>
        <w:jc w:val="center"/>
        <w:rPr>
          <w:sz w:val="22"/>
          <w:szCs w:val="22"/>
        </w:rPr>
        <w:sectPr w:rsidR="0032653E">
          <w:footerReference w:type="default" r:id="rId49"/>
          <w:pgSz w:w="12240" w:h="15840"/>
          <w:pgMar w:top="1340" w:right="760" w:bottom="280" w:left="1320" w:header="0" w:footer="0" w:gutter="0"/>
          <w:cols w:space="720"/>
        </w:sectPr>
      </w:pPr>
      <w:r>
        <w:rPr>
          <w:sz w:val="22"/>
          <w:szCs w:val="22"/>
        </w:rPr>
        <w:t>45</w:t>
      </w:r>
    </w:p>
    <w:p w:rsidR="0032653E" w:rsidRDefault="00A03714">
      <w:pPr>
        <w:spacing w:before="81"/>
        <w:ind w:left="493"/>
        <w:rPr>
          <w:rFonts w:ascii="Arial" w:eastAsia="Arial" w:hAnsi="Arial" w:cs="Arial"/>
        </w:rPr>
      </w:pPr>
      <w:r>
        <w:lastRenderedPageBreak/>
        <w:pict>
          <v:group id="_x0000_s1033" style="position:absolute;left:0;text-align:left;margin-left:71pt;margin-top:71.7pt;width:199.8pt;height:332.65pt;z-index:-10437;mso-position-horizontal-relative:page;mso-position-vertical-relative:page" coordorigin="1420,1434" coordsize="3996,6653">
            <v:shape id="_x0000_s1113" style="position:absolute;left:1426;top:1440;width:0;height:255" coordorigin="1426,1440" coordsize="0,255" path="m1426,1440r,255e" filled="f" strokeweight=".58pt">
              <v:path arrowok="t"/>
            </v:shape>
            <v:shape id="_x0000_s1112" style="position:absolute;left:1426;top:1695;width:0;height:257" coordorigin="1426,1695" coordsize="0,257" path="m1426,1695r,257e" filled="f" strokeweight=".58pt">
              <v:path arrowok="t"/>
            </v:shape>
            <v:shape id="_x0000_s1111" style="position:absolute;left:1426;top:1952;width:0;height:254" coordorigin="1426,1952" coordsize="0,254" path="m1426,1952r,254e" filled="f" strokeweight=".58pt">
              <v:path arrowok="t"/>
            </v:shape>
            <v:shape id="_x0000_s1110" style="position:absolute;left:1426;top:2206;width:0;height:254" coordorigin="1426,2206" coordsize="0,254" path="m1426,2206r,254e" filled="f" strokeweight=".58pt">
              <v:path arrowok="t"/>
            </v:shape>
            <v:shape id="_x0000_s1109" style="position:absolute;left:1426;top:2460;width:0;height:254" coordorigin="1426,2460" coordsize="0,254" path="m1426,2460r,255e" filled="f" strokeweight=".58pt">
              <v:path arrowok="t"/>
            </v:shape>
            <v:shape id="_x0000_s1108" style="position:absolute;left:1426;top:2715;width:0;height:257" coordorigin="1426,2715" coordsize="0,257" path="m1426,2715r,257e" filled="f" strokeweight=".58pt">
              <v:path arrowok="t"/>
            </v:shape>
            <v:shape id="_x0000_s1107" style="position:absolute;left:1426;top:2972;width:0;height:254" coordorigin="1426,2972" coordsize="0,254" path="m1426,2972r,254e" filled="f" strokeweight=".58pt">
              <v:path arrowok="t"/>
            </v:shape>
            <v:shape id="_x0000_s1106" style="position:absolute;left:1426;top:3226;width:0;height:254" coordorigin="1426,3226" coordsize="0,254" path="m1426,3226r,254e" filled="f" strokeweight=".58pt">
              <v:path arrowok="t"/>
            </v:shape>
            <v:shape id="_x0000_s1105" style="position:absolute;left:1426;top:3480;width:0;height:254" coordorigin="1426,3480" coordsize="0,254" path="m1426,3480r,255e" filled="f" strokeweight=".58pt">
              <v:path arrowok="t"/>
            </v:shape>
            <v:shape id="_x0000_s1104" style="position:absolute;left:1426;top:3735;width:0;height:257" coordorigin="1426,3735" coordsize="0,257" path="m1426,3735r,257e" filled="f" strokeweight=".58pt">
              <v:path arrowok="t"/>
            </v:shape>
            <v:shape id="_x0000_s1103" style="position:absolute;left:1426;top:3992;width:0;height:254" coordorigin="1426,3992" coordsize="0,254" path="m1426,3992r,254e" filled="f" strokeweight=".58pt">
              <v:path arrowok="t"/>
            </v:shape>
            <v:shape id="_x0000_s1102" style="position:absolute;left:1426;top:4246;width:0;height:254" coordorigin="1426,4246" coordsize="0,254" path="m1426,4246r,254e" filled="f" strokeweight=".58pt">
              <v:path arrowok="t"/>
            </v:shape>
            <v:shape id="_x0000_s1101" style="position:absolute;left:1426;top:4500;width:0;height:254" coordorigin="1426,4500" coordsize="0,254" path="m1426,4500r,255e" filled="f" strokeweight=".58pt">
              <v:path arrowok="t"/>
            </v:shape>
            <v:shape id="_x0000_s1100" style="position:absolute;left:1426;top:4755;width:0;height:257" coordorigin="1426,4755" coordsize="0,257" path="m1426,4755r,257e" filled="f" strokeweight=".58pt">
              <v:path arrowok="t"/>
            </v:shape>
            <v:shape id="_x0000_s1099" style="position:absolute;left:1426;top:5012;width:0;height:255" coordorigin="1426,5012" coordsize="0,255" path="m1426,5012r,255e" filled="f" strokeweight=".58pt">
              <v:path arrowok="t"/>
            </v:shape>
            <v:shape id="_x0000_s1098" style="position:absolute;left:1426;top:5267;width:0;height:254" coordorigin="1426,5267" coordsize="0,254" path="m1426,5267r,254e" filled="f" strokeweight=".58pt">
              <v:path arrowok="t"/>
            </v:shape>
            <v:shape id="_x0000_s1097" style="position:absolute;left:1426;top:5521;width:0;height:254" coordorigin="1426,5521" coordsize="0,254" path="m1426,5521r,254e" filled="f" strokeweight=".58pt">
              <v:path arrowok="t"/>
            </v:shape>
            <v:shape id="_x0000_s1096" style="position:absolute;left:1426;top:5775;width:0;height:257" coordorigin="1426,5775" coordsize="0,257" path="m1426,5775r,257e" filled="f" strokeweight=".58pt">
              <v:path arrowok="t"/>
            </v:shape>
            <v:shape id="_x0000_s1095" style="position:absolute;left:1426;top:6032;width:0;height:254" coordorigin="1426,6032" coordsize="0,254" path="m1426,6032r,255e" filled="f" strokeweight=".58pt">
              <v:path arrowok="t"/>
            </v:shape>
            <v:shape id="_x0000_s1094" style="position:absolute;left:1426;top:6287;width:0;height:254" coordorigin="1426,6287" coordsize="0,254" path="m1426,6287r,254e" filled="f" strokeweight=".58pt">
              <v:path arrowok="t"/>
            </v:shape>
            <v:shape id="_x0000_s1093" style="position:absolute;left:1426;top:6541;width:0;height:254" coordorigin="1426,6541" coordsize="0,254" path="m1426,6541r,254e" filled="f" strokeweight=".58pt">
              <v:path arrowok="t"/>
            </v:shape>
            <v:shape id="_x0000_s1092" style="position:absolute;left:1426;top:6795;width:0;height:257" coordorigin="1426,6795" coordsize="0,257" path="m1426,6795r,257e" filled="f" strokeweight=".58pt">
              <v:path arrowok="t"/>
            </v:shape>
            <v:shape id="_x0000_s1091" style="position:absolute;left:1426;top:7052;width:0;height:254" coordorigin="1426,7052" coordsize="0,254" path="m1426,7052r,255e" filled="f" strokeweight=".58pt">
              <v:path arrowok="t"/>
            </v:shape>
            <v:shape id="_x0000_s1090" style="position:absolute;left:1426;top:7307;width:0;height:254" coordorigin="1426,7307" coordsize="0,254" path="m1426,7307r,254e" filled="f" strokeweight=".58pt">
              <v:path arrowok="t"/>
            </v:shape>
            <v:shape id="_x0000_s1089" style="position:absolute;left:1426;top:7561;width:0;height:254" coordorigin="1426,7561" coordsize="0,254" path="m1426,7561r,254e" filled="f" strokeweight=".58pt">
              <v:path arrowok="t"/>
            </v:shape>
            <v:shape id="_x0000_s1088" style="position:absolute;left:1426;top:7815;width:0;height:266" coordorigin="1426,7815" coordsize="0,266" path="m1426,7815r,267e" filled="f" strokeweight=".58pt">
              <v:path arrowok="t"/>
            </v:shape>
            <v:shape id="_x0000_s1087" style="position:absolute;left:1431;top:8077;width:1790;height:0" coordorigin="1431,8077" coordsize="1790,0" path="m1431,8077r1790,e" filled="f" strokeweight=".58pt">
              <v:path arrowok="t"/>
            </v:shape>
            <v:shape id="_x0000_s1086" style="position:absolute;left:3226;top:1440;width:0;height:255" coordorigin="3226,1440" coordsize="0,255" path="m3226,1440r,255e" filled="f" strokeweight=".58pt">
              <v:path arrowok="t"/>
            </v:shape>
            <v:shape id="_x0000_s1085" style="position:absolute;left:3226;top:1695;width:0;height:257" coordorigin="3226,1695" coordsize="0,257" path="m3226,1695r,257e" filled="f" strokeweight=".58pt">
              <v:path arrowok="t"/>
            </v:shape>
            <v:shape id="_x0000_s1084" style="position:absolute;left:3226;top:1952;width:0;height:254" coordorigin="3226,1952" coordsize="0,254" path="m3226,1952r,254e" filled="f" strokeweight=".58pt">
              <v:path arrowok="t"/>
            </v:shape>
            <v:shape id="_x0000_s1083" style="position:absolute;left:3226;top:2206;width:0;height:254" coordorigin="3226,2206" coordsize="0,254" path="m3226,2206r,254e" filled="f" strokeweight=".58pt">
              <v:path arrowok="t"/>
            </v:shape>
            <v:shape id="_x0000_s1082" style="position:absolute;left:3226;top:2460;width:0;height:254" coordorigin="3226,2460" coordsize="0,254" path="m3226,2460r,255e" filled="f" strokeweight=".58pt">
              <v:path arrowok="t"/>
            </v:shape>
            <v:shape id="_x0000_s1081" style="position:absolute;left:3226;top:2715;width:0;height:257" coordorigin="3226,2715" coordsize="0,257" path="m3226,2715r,257e" filled="f" strokeweight=".58pt">
              <v:path arrowok="t"/>
            </v:shape>
            <v:shape id="_x0000_s1080" style="position:absolute;left:3226;top:2972;width:0;height:254" coordorigin="3226,2972" coordsize="0,254" path="m3226,2972r,254e" filled="f" strokeweight=".58pt">
              <v:path arrowok="t"/>
            </v:shape>
            <v:shape id="_x0000_s1079" style="position:absolute;left:3226;top:3226;width:0;height:254" coordorigin="3226,3226" coordsize="0,254" path="m3226,3226r,254e" filled="f" strokeweight=".58pt">
              <v:path arrowok="t"/>
            </v:shape>
            <v:shape id="_x0000_s1078" style="position:absolute;left:3226;top:3480;width:0;height:254" coordorigin="3226,3480" coordsize="0,254" path="m3226,3480r,255e" filled="f" strokeweight=".58pt">
              <v:path arrowok="t"/>
            </v:shape>
            <v:shape id="_x0000_s1077" style="position:absolute;left:3226;top:3735;width:0;height:257" coordorigin="3226,3735" coordsize="0,257" path="m3226,3735r,257e" filled="f" strokeweight=".58pt">
              <v:path arrowok="t"/>
            </v:shape>
            <v:shape id="_x0000_s1076" style="position:absolute;left:3226;top:3992;width:0;height:254" coordorigin="3226,3992" coordsize="0,254" path="m3226,3992r,254e" filled="f" strokeweight=".58pt">
              <v:path arrowok="t"/>
            </v:shape>
            <v:shape id="_x0000_s1075" style="position:absolute;left:3226;top:4246;width:0;height:254" coordorigin="3226,4246" coordsize="0,254" path="m3226,4246r,254e" filled="f" strokeweight=".58pt">
              <v:path arrowok="t"/>
            </v:shape>
            <v:shape id="_x0000_s1074" style="position:absolute;left:3226;top:4500;width:0;height:254" coordorigin="3226,4500" coordsize="0,254" path="m3226,4500r,255e" filled="f" strokeweight=".58pt">
              <v:path arrowok="t"/>
            </v:shape>
            <v:shape id="_x0000_s1073" style="position:absolute;left:3226;top:4755;width:0;height:257" coordorigin="3226,4755" coordsize="0,257" path="m3226,4755r,257e" filled="f" strokeweight=".58pt">
              <v:path arrowok="t"/>
            </v:shape>
            <v:shape id="_x0000_s1072" style="position:absolute;left:3226;top:5012;width:0;height:255" coordorigin="3226,5012" coordsize="0,255" path="m3226,5012r,255e" filled="f" strokeweight=".58pt">
              <v:path arrowok="t"/>
            </v:shape>
            <v:shape id="_x0000_s1071" style="position:absolute;left:3226;top:5267;width:0;height:254" coordorigin="3226,5267" coordsize="0,254" path="m3226,5267r,254e" filled="f" strokeweight=".58pt">
              <v:path arrowok="t"/>
            </v:shape>
            <v:shape id="_x0000_s1070" style="position:absolute;left:3226;top:5521;width:0;height:254" coordorigin="3226,5521" coordsize="0,254" path="m3226,5521r,254e" filled="f" strokeweight=".58pt">
              <v:path arrowok="t"/>
            </v:shape>
            <v:shape id="_x0000_s1069" style="position:absolute;left:3226;top:5775;width:0;height:257" coordorigin="3226,5775" coordsize="0,257" path="m3226,5775r,257e" filled="f" strokeweight=".58pt">
              <v:path arrowok="t"/>
            </v:shape>
            <v:shape id="_x0000_s1068" style="position:absolute;left:3226;top:6032;width:0;height:254" coordorigin="3226,6032" coordsize="0,254" path="m3226,6032r,255e" filled="f" strokeweight=".58pt">
              <v:path arrowok="t"/>
            </v:shape>
            <v:shape id="_x0000_s1067" style="position:absolute;left:3226;top:6287;width:0;height:254" coordorigin="3226,6287" coordsize="0,254" path="m3226,6287r,254e" filled="f" strokeweight=".58pt">
              <v:path arrowok="t"/>
            </v:shape>
            <v:shape id="_x0000_s1066" style="position:absolute;left:3226;top:6541;width:0;height:254" coordorigin="3226,6541" coordsize="0,254" path="m3226,6541r,254e" filled="f" strokeweight=".58pt">
              <v:path arrowok="t"/>
            </v:shape>
            <v:shape id="_x0000_s1065" style="position:absolute;left:3226;top:6795;width:0;height:257" coordorigin="3226,6795" coordsize="0,257" path="m3226,6795r,257e" filled="f" strokeweight=".58pt">
              <v:path arrowok="t"/>
            </v:shape>
            <v:shape id="_x0000_s1064" style="position:absolute;left:3226;top:7052;width:0;height:254" coordorigin="3226,7052" coordsize="0,254" path="m3226,7052r,255e" filled="f" strokeweight=".58pt">
              <v:path arrowok="t"/>
            </v:shape>
            <v:shape id="_x0000_s1063" style="position:absolute;left:3226;top:7307;width:0;height:254" coordorigin="3226,7307" coordsize="0,254" path="m3226,7307r,254e" filled="f" strokeweight=".58pt">
              <v:path arrowok="t"/>
            </v:shape>
            <v:shape id="_x0000_s1062" style="position:absolute;left:3226;top:7561;width:0;height:254" coordorigin="3226,7561" coordsize="0,254" path="m3226,7561r,254e" filled="f" strokeweight=".58pt">
              <v:path arrowok="t"/>
            </v:shape>
            <v:shape id="_x0000_s1061" style="position:absolute;left:3226;top:7815;width:0;height:266" coordorigin="3226,7815" coordsize="0,266" path="m3226,7815r,267e" filled="f" strokeweight=".58pt">
              <v:path arrowok="t"/>
            </v:shape>
            <v:shape id="_x0000_s1060" style="position:absolute;left:3231;top:8077;width:2175;height:0" coordorigin="3231,8077" coordsize="2175,0" path="m3231,8077r2175,e" filled="f" strokeweight=".58pt">
              <v:path arrowok="t"/>
            </v:shape>
            <v:shape id="_x0000_s1059" style="position:absolute;left:5411;top:1440;width:0;height:255" coordorigin="5411,1440" coordsize="0,255" path="m5411,1440r,255e" filled="f" strokeweight=".58pt">
              <v:path arrowok="t"/>
            </v:shape>
            <v:shape id="_x0000_s1058" style="position:absolute;left:5411;top:1695;width:0;height:257" coordorigin="5411,1695" coordsize="0,257" path="m5411,1695r,257e" filled="f" strokeweight=".58pt">
              <v:path arrowok="t"/>
            </v:shape>
            <v:shape id="_x0000_s1057" style="position:absolute;left:5411;top:1952;width:0;height:254" coordorigin="5411,1952" coordsize="0,254" path="m5411,1952r,254e" filled="f" strokeweight=".58pt">
              <v:path arrowok="t"/>
            </v:shape>
            <v:shape id="_x0000_s1056" style="position:absolute;left:5411;top:2206;width:0;height:254" coordorigin="5411,2206" coordsize="0,254" path="m5411,2206r,254e" filled="f" strokeweight=".58pt">
              <v:path arrowok="t"/>
            </v:shape>
            <v:shape id="_x0000_s1055" style="position:absolute;left:5411;top:2460;width:0;height:254" coordorigin="5411,2460" coordsize="0,254" path="m5411,2460r,255e" filled="f" strokeweight=".58pt">
              <v:path arrowok="t"/>
            </v:shape>
            <v:shape id="_x0000_s1054" style="position:absolute;left:5411;top:2715;width:0;height:257" coordorigin="5411,2715" coordsize="0,257" path="m5411,2715r,257e" filled="f" strokeweight=".58pt">
              <v:path arrowok="t"/>
            </v:shape>
            <v:shape id="_x0000_s1053" style="position:absolute;left:5411;top:2972;width:0;height:254" coordorigin="5411,2972" coordsize="0,254" path="m5411,2972r,254e" filled="f" strokeweight=".58pt">
              <v:path arrowok="t"/>
            </v:shape>
            <v:shape id="_x0000_s1052" style="position:absolute;left:5411;top:3226;width:0;height:254" coordorigin="5411,3226" coordsize="0,254" path="m5411,3226r,254e" filled="f" strokeweight=".58pt">
              <v:path arrowok="t"/>
            </v:shape>
            <v:shape id="_x0000_s1051" style="position:absolute;left:5411;top:3480;width:0;height:254" coordorigin="5411,3480" coordsize="0,254" path="m5411,3480r,255e" filled="f" strokeweight=".58pt">
              <v:path arrowok="t"/>
            </v:shape>
            <v:shape id="_x0000_s1050" style="position:absolute;left:5411;top:3735;width:0;height:257" coordorigin="5411,3735" coordsize="0,257" path="m5411,3735r,257e" filled="f" strokeweight=".58pt">
              <v:path arrowok="t"/>
            </v:shape>
            <v:shape id="_x0000_s1049" style="position:absolute;left:5411;top:3992;width:0;height:254" coordorigin="5411,3992" coordsize="0,254" path="m5411,3992r,254e" filled="f" strokeweight=".58pt">
              <v:path arrowok="t"/>
            </v:shape>
            <v:shape id="_x0000_s1048" style="position:absolute;left:5411;top:4246;width:0;height:254" coordorigin="5411,4246" coordsize="0,254" path="m5411,4246r,254e" filled="f" strokeweight=".58pt">
              <v:path arrowok="t"/>
            </v:shape>
            <v:shape id="_x0000_s1047" style="position:absolute;left:5411;top:4500;width:0;height:254" coordorigin="5411,4500" coordsize="0,254" path="m5411,4500r,255e" filled="f" strokeweight=".58pt">
              <v:path arrowok="t"/>
            </v:shape>
            <v:shape id="_x0000_s1046" style="position:absolute;left:5411;top:4755;width:0;height:257" coordorigin="5411,4755" coordsize="0,257" path="m5411,4755r,257e" filled="f" strokeweight=".58pt">
              <v:path arrowok="t"/>
            </v:shape>
            <v:shape id="_x0000_s1045" style="position:absolute;left:5411;top:5012;width:0;height:255" coordorigin="5411,5012" coordsize="0,255" path="m5411,5012r,255e" filled="f" strokeweight=".58pt">
              <v:path arrowok="t"/>
            </v:shape>
            <v:shape id="_x0000_s1044" style="position:absolute;left:5411;top:5267;width:0;height:254" coordorigin="5411,5267" coordsize="0,254" path="m5411,5267r,254e" filled="f" strokeweight=".58pt">
              <v:path arrowok="t"/>
            </v:shape>
            <v:shape id="_x0000_s1043" style="position:absolute;left:5411;top:5521;width:0;height:254" coordorigin="5411,5521" coordsize="0,254" path="m5411,5521r,254e" filled="f" strokeweight=".58pt">
              <v:path arrowok="t"/>
            </v:shape>
            <v:shape id="_x0000_s1042" style="position:absolute;left:5411;top:5775;width:0;height:257" coordorigin="5411,5775" coordsize="0,257" path="m5411,5775r,257e" filled="f" strokeweight=".58pt">
              <v:path arrowok="t"/>
            </v:shape>
            <v:shape id="_x0000_s1041" style="position:absolute;left:5411;top:6032;width:0;height:254" coordorigin="5411,6032" coordsize="0,254" path="m5411,6032r,255e" filled="f" strokeweight=".58pt">
              <v:path arrowok="t"/>
            </v:shape>
            <v:shape id="_x0000_s1040" style="position:absolute;left:5411;top:6287;width:0;height:254" coordorigin="5411,6287" coordsize="0,254" path="m5411,6287r,254e" filled="f" strokeweight=".58pt">
              <v:path arrowok="t"/>
            </v:shape>
            <v:shape id="_x0000_s1039" style="position:absolute;left:5411;top:6541;width:0;height:254" coordorigin="5411,6541" coordsize="0,254" path="m5411,6541r,254e" filled="f" strokeweight=".58pt">
              <v:path arrowok="t"/>
            </v:shape>
            <v:shape id="_x0000_s1038" style="position:absolute;left:5411;top:6795;width:0;height:257" coordorigin="5411,6795" coordsize="0,257" path="m5411,6795r,257e" filled="f" strokeweight=".58pt">
              <v:path arrowok="t"/>
            </v:shape>
            <v:shape id="_x0000_s1037" style="position:absolute;left:5411;top:7052;width:0;height:254" coordorigin="5411,7052" coordsize="0,254" path="m5411,7052r,255e" filled="f" strokeweight=".58pt">
              <v:path arrowok="t"/>
            </v:shape>
            <v:shape id="_x0000_s1036" style="position:absolute;left:5411;top:7307;width:0;height:254" coordorigin="5411,7307" coordsize="0,254" path="m5411,7307r,254e" filled="f" strokeweight=".58pt">
              <v:path arrowok="t"/>
            </v:shape>
            <v:shape id="_x0000_s1035" style="position:absolute;left:5411;top:7561;width:0;height:254" coordorigin="5411,7561" coordsize="0,254" path="m5411,7561r,254e" filled="f" strokeweight=".58pt">
              <v:path arrowok="t"/>
            </v:shape>
            <v:shape id="_x0000_s1034" style="position:absolute;left:5411;top:7815;width:0;height:266" coordorigin="5411,7815" coordsize="0,266" path="m5411,7815r,267e" filled="f" strokeweight=".58pt">
              <v:path arrowok="t"/>
            </v:shape>
            <w10:wrap anchorx="page" anchory="page"/>
          </v:group>
        </w:pict>
      </w:r>
      <w:r w:rsidR="00831273">
        <w:rPr>
          <w:rFonts w:ascii="Arial" w:eastAsia="Arial" w:hAnsi="Arial" w:cs="Arial"/>
        </w:rPr>
        <w:t xml:space="preserve">31                             </w:t>
      </w:r>
      <w:r w:rsidR="00831273">
        <w:rPr>
          <w:rFonts w:ascii="Arial" w:eastAsia="Arial" w:hAnsi="Arial" w:cs="Arial"/>
          <w:spacing w:val="14"/>
        </w:rPr>
        <w:t xml:space="preserve"> </w:t>
      </w:r>
      <w:r w:rsidR="00831273">
        <w:rPr>
          <w:rFonts w:ascii="Arial" w:eastAsia="Arial" w:hAnsi="Arial" w:cs="Arial"/>
          <w:spacing w:val="1"/>
        </w:rPr>
        <w:t>Q</w:t>
      </w:r>
      <w:r w:rsidR="00831273">
        <w:rPr>
          <w:rFonts w:ascii="Arial" w:eastAsia="Arial" w:hAnsi="Arial" w:cs="Arial"/>
        </w:rPr>
        <w:t>R3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32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R17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33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R18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34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FR15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35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FR18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36 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R8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37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R20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38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R21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39 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FR3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40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R15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41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FR16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42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FR20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43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R16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44 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FR2</w:t>
      </w:r>
    </w:p>
    <w:p w:rsidR="0032653E" w:rsidRDefault="00831273">
      <w:pPr>
        <w:spacing w:before="25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45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FR17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46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FR10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47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FR14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48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FR19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49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FR25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50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R19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51 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FR4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52 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FR5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53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FR21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54                            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</w:rPr>
        <w:t>FR33</w:t>
      </w:r>
    </w:p>
    <w:p w:rsidR="0032653E" w:rsidRDefault="00831273">
      <w:pPr>
        <w:spacing w:before="24"/>
        <w:ind w:left="4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55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R10</w:t>
      </w:r>
    </w:p>
    <w:p w:rsidR="0032653E" w:rsidRDefault="00831273">
      <w:pPr>
        <w:spacing w:before="27"/>
        <w:ind w:left="493"/>
        <w:rPr>
          <w:rFonts w:ascii="Arial" w:eastAsia="Arial" w:hAnsi="Arial" w:cs="Arial"/>
        </w:rPr>
        <w:sectPr w:rsidR="0032653E">
          <w:footerReference w:type="default" r:id="rId50"/>
          <w:pgSz w:w="12240" w:h="15840"/>
          <w:pgMar w:top="1380" w:right="1720" w:bottom="280" w:left="1720" w:header="0" w:footer="991" w:gutter="0"/>
          <w:pgNumType w:start="46"/>
          <w:cols w:space="720"/>
        </w:sectPr>
      </w:pPr>
      <w:r>
        <w:rPr>
          <w:rFonts w:ascii="Arial" w:eastAsia="Arial" w:hAnsi="Arial" w:cs="Arial"/>
        </w:rPr>
        <w:t xml:space="preserve">56                           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R11</w:t>
      </w:r>
    </w:p>
    <w:p w:rsidR="0032653E" w:rsidRDefault="00831273">
      <w:pPr>
        <w:spacing w:before="56" w:line="300" w:lineRule="exact"/>
        <w:ind w:left="1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lastRenderedPageBreak/>
        <w:t>Appe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x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V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: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 xml:space="preserve"> R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ele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se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P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l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n</w:t>
      </w:r>
    </w:p>
    <w:p w:rsidR="0032653E" w:rsidRDefault="0032653E">
      <w:pPr>
        <w:spacing w:before="4" w:line="160" w:lineRule="exact"/>
        <w:rPr>
          <w:sz w:val="17"/>
          <w:szCs w:val="17"/>
        </w:rPr>
      </w:pPr>
    </w:p>
    <w:p w:rsidR="0032653E" w:rsidRDefault="00A03714">
      <w:pPr>
        <w:spacing w:before="36"/>
        <w:ind w:left="4057" w:right="4036"/>
        <w:jc w:val="center"/>
        <w:rPr>
          <w:sz w:val="18"/>
          <w:szCs w:val="18"/>
        </w:rPr>
      </w:pPr>
      <w:r>
        <w:pict>
          <v:shape id="_x0000_s1032" type="#_x0000_t75" style="position:absolute;left:0;text-align:left;margin-left:71.3pt;margin-top:98.3pt;width:484.45pt;height:15.7pt;z-index:-10436;mso-position-horizontal-relative:page;mso-position-vertical-relative:page">
            <v:imagedata r:id="rId51" o:title=""/>
            <w10:wrap anchorx="page" anchory="page"/>
          </v:shape>
        </w:pict>
      </w:r>
      <w:r w:rsidR="00831273">
        <w:rPr>
          <w:b/>
          <w:color w:val="4F81BC"/>
          <w:sz w:val="18"/>
          <w:szCs w:val="18"/>
        </w:rPr>
        <w:t>T</w:t>
      </w:r>
      <w:r w:rsidR="00831273">
        <w:rPr>
          <w:b/>
          <w:color w:val="4F81BC"/>
          <w:spacing w:val="-1"/>
          <w:sz w:val="18"/>
          <w:szCs w:val="18"/>
        </w:rPr>
        <w:t>a</w:t>
      </w:r>
      <w:r w:rsidR="00831273">
        <w:rPr>
          <w:b/>
          <w:color w:val="4F81BC"/>
          <w:spacing w:val="-2"/>
          <w:sz w:val="18"/>
          <w:szCs w:val="18"/>
        </w:rPr>
        <w:t>b</w:t>
      </w:r>
      <w:r w:rsidR="00831273">
        <w:rPr>
          <w:b/>
          <w:color w:val="4F81BC"/>
          <w:sz w:val="18"/>
          <w:szCs w:val="18"/>
        </w:rPr>
        <w:t>le 9</w:t>
      </w:r>
      <w:r w:rsidR="00831273">
        <w:rPr>
          <w:b/>
          <w:color w:val="4F81BC"/>
          <w:spacing w:val="2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–</w:t>
      </w:r>
      <w:r w:rsidR="00831273">
        <w:rPr>
          <w:b/>
          <w:color w:val="4F81BC"/>
          <w:spacing w:val="2"/>
          <w:sz w:val="18"/>
          <w:szCs w:val="18"/>
        </w:rPr>
        <w:t xml:space="preserve"> </w:t>
      </w:r>
      <w:r w:rsidR="00831273">
        <w:rPr>
          <w:b/>
          <w:color w:val="4F81BC"/>
          <w:sz w:val="18"/>
          <w:szCs w:val="18"/>
        </w:rPr>
        <w:t>R</w:t>
      </w:r>
      <w:r w:rsidR="00831273">
        <w:rPr>
          <w:b/>
          <w:color w:val="4F81BC"/>
          <w:spacing w:val="-1"/>
          <w:sz w:val="18"/>
          <w:szCs w:val="18"/>
        </w:rPr>
        <w:t>e</w:t>
      </w:r>
      <w:r w:rsidR="00831273">
        <w:rPr>
          <w:b/>
          <w:color w:val="4F81BC"/>
          <w:sz w:val="18"/>
          <w:szCs w:val="18"/>
        </w:rPr>
        <w:t>le</w:t>
      </w:r>
      <w:r w:rsidR="00831273">
        <w:rPr>
          <w:b/>
          <w:color w:val="4F81BC"/>
          <w:spacing w:val="-2"/>
          <w:sz w:val="18"/>
          <w:szCs w:val="18"/>
        </w:rPr>
        <w:t>a</w:t>
      </w:r>
      <w:r w:rsidR="00831273">
        <w:rPr>
          <w:b/>
          <w:color w:val="4F81BC"/>
          <w:sz w:val="18"/>
          <w:szCs w:val="18"/>
        </w:rPr>
        <w:t>se</w:t>
      </w:r>
      <w:r w:rsidR="00831273">
        <w:rPr>
          <w:b/>
          <w:color w:val="4F81BC"/>
          <w:spacing w:val="2"/>
          <w:sz w:val="18"/>
          <w:szCs w:val="18"/>
        </w:rPr>
        <w:t xml:space="preserve"> </w:t>
      </w:r>
      <w:r w:rsidR="00831273">
        <w:rPr>
          <w:b/>
          <w:color w:val="4F81BC"/>
          <w:spacing w:val="-2"/>
          <w:sz w:val="18"/>
          <w:szCs w:val="18"/>
        </w:rPr>
        <w:t>p</w:t>
      </w:r>
      <w:r w:rsidR="00831273">
        <w:rPr>
          <w:b/>
          <w:color w:val="4F81BC"/>
          <w:sz w:val="18"/>
          <w:szCs w:val="18"/>
        </w:rPr>
        <w:t>l</w:t>
      </w:r>
      <w:r w:rsidR="00831273">
        <w:rPr>
          <w:b/>
          <w:color w:val="4F81BC"/>
          <w:spacing w:val="1"/>
          <w:sz w:val="18"/>
          <w:szCs w:val="18"/>
        </w:rPr>
        <w:t>a</w:t>
      </w:r>
      <w:r w:rsidR="00831273">
        <w:rPr>
          <w:b/>
          <w:color w:val="4F81BC"/>
          <w:sz w:val="18"/>
          <w:szCs w:val="18"/>
        </w:rPr>
        <w:t>n</w:t>
      </w:r>
    </w:p>
    <w:p w:rsidR="0032653E" w:rsidRDefault="0032653E">
      <w:pPr>
        <w:spacing w:before="6" w:line="100" w:lineRule="exact"/>
        <w:rPr>
          <w:sz w:val="11"/>
          <w:szCs w:val="1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521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RE: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ependen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es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</w:t>
            </w: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va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ea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before="7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ura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706" w:right="70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oad</w:t>
            </w:r>
          </w:p>
          <w:p w:rsidR="0032653E" w:rsidRDefault="00831273">
            <w:pPr>
              <w:spacing w:before="37" w:line="277" w:lineRule="auto"/>
              <w:ind w:left="103" w:right="47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7" w:line="276" w:lineRule="auto"/>
              <w:ind w:left="102" w:right="8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qu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03" w:right="40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oad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40" w:line="275" w:lineRule="auto"/>
              <w:ind w:left="103" w:right="17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of new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 w:right="155"/>
              <w:jc w:val="both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oad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new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32653E" w:rsidRDefault="00831273">
            <w:pPr>
              <w:spacing w:before="40" w:line="275" w:lineRule="auto"/>
              <w:ind w:left="102" w:right="530"/>
              <w:jc w:val="both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706" w:right="70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 w:right="534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7" w:line="276" w:lineRule="auto"/>
              <w:ind w:left="102" w:right="78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on,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qu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qu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needs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be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32653E">
        <w:trPr>
          <w:trHeight w:hRule="exact" w:val="137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3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in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40" w:line="275" w:lineRule="auto"/>
              <w:ind w:left="102" w:right="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on,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proofErr w:type="gramStart"/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n.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qu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qu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needs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be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66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a</w:t>
            </w:r>
          </w:p>
          <w:p w:rsidR="0032653E" w:rsidRDefault="00831273">
            <w:pPr>
              <w:spacing w:before="37" w:line="276" w:lineRule="auto"/>
              <w:ind w:left="102" w:right="8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hav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not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al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nd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4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ost</w:t>
            </w:r>
          </w:p>
          <w:p w:rsidR="0032653E" w:rsidRDefault="00831273">
            <w:pPr>
              <w:spacing w:before="40" w:line="275" w:lineRule="auto"/>
              <w:ind w:left="102" w:right="19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3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ar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 xml:space="preserve"> g</w:t>
            </w:r>
            <w:r>
              <w:rPr>
                <w:sz w:val="22"/>
                <w:szCs w:val="22"/>
              </w:rPr>
              <w:t>oal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of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66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7" w:right="21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6, </w:t>
            </w: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22,</w:t>
            </w:r>
          </w:p>
          <w:p w:rsidR="0032653E" w:rsidRDefault="00831273">
            <w:pPr>
              <w:spacing w:before="37"/>
              <w:ind w:left="481" w:right="481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6" w:lineRule="auto"/>
              <w:ind w:left="102" w:right="48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a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is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st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794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7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6, </w:t>
            </w: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 xml:space="preserve"> g</w:t>
            </w:r>
            <w:r>
              <w:rPr>
                <w:sz w:val="22"/>
                <w:szCs w:val="22"/>
              </w:rPr>
              <w:t>oal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</w:tbl>
    <w:p w:rsidR="0032653E" w:rsidRDefault="0032653E">
      <w:pPr>
        <w:sectPr w:rsidR="0032653E">
          <w:pgSz w:w="12240" w:h="15840"/>
          <w:pgMar w:top="1380" w:right="1040" w:bottom="280" w:left="1320" w:header="0" w:footer="991" w:gutter="0"/>
          <w:cols w:space="720"/>
        </w:sectPr>
      </w:pP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1368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 We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32653E" w:rsidRDefault="00831273">
            <w:pPr>
              <w:spacing w:before="38" w:line="276" w:lineRule="auto"/>
              <w:ind w:left="102" w:righ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 on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in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3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32653E" w:rsidRDefault="00831273">
            <w:pPr>
              <w:spacing w:before="40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40" w:line="275" w:lineRule="auto"/>
              <w:ind w:left="102" w:right="7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and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s,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957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3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en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ews</w:t>
            </w:r>
          </w:p>
          <w:p w:rsidR="0032653E" w:rsidRDefault="00831273">
            <w:pPr>
              <w:spacing w:before="37" w:line="276" w:lineRule="auto"/>
              <w:ind w:left="102" w:right="2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 a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way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and 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be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 xml:space="preserve">ect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ed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bud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5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3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40" w:line="275" w:lineRule="auto"/>
              <w:ind w:left="103" w:right="411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nk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40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ond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79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 by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14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3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12,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13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6" w:lineRule="auto"/>
              <w:ind w:left="103" w:right="32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 de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2" w:right="11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added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15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 by</w:t>
            </w:r>
          </w:p>
          <w:p w:rsidR="0032653E" w:rsidRDefault="00831273">
            <w:pPr>
              <w:spacing w:before="40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pe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40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ond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16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 by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8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17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ee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ext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 w:line="277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5" w:line="180" w:lineRule="exact"/>
              <w:rPr>
                <w:sz w:val="18"/>
                <w:szCs w:val="18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5" w:line="180" w:lineRule="exact"/>
              <w:rPr>
                <w:sz w:val="18"/>
                <w:szCs w:val="18"/>
              </w:rPr>
            </w:pPr>
          </w:p>
          <w:p w:rsidR="0032653E" w:rsidRDefault="00831273">
            <w:pPr>
              <w:ind w:left="461" w:right="46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</w:tbl>
    <w:p w:rsidR="0032653E" w:rsidRDefault="0032653E">
      <w:pPr>
        <w:spacing w:before="6" w:line="180" w:lineRule="exact"/>
        <w:rPr>
          <w:sz w:val="18"/>
          <w:szCs w:val="18"/>
        </w:rPr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2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48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545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18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ound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6" w:lineRule="auto"/>
              <w:ind w:left="102" w:right="11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not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nd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19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3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7,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 w:line="276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32653E">
        <w:trPr>
          <w:trHeight w:hRule="exact" w:val="1375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553" w:right="5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458" w:right="45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0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706" w:right="70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6" w:lineRule="auto"/>
              <w:ind w:left="103" w:right="4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nt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32653E" w:rsidRDefault="00831273">
            <w:pPr>
              <w:spacing w:before="37" w:line="276" w:lineRule="auto"/>
              <w:ind w:left="102" w:right="29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uded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66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498" w:right="5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27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</w:p>
          <w:p w:rsidR="0032653E" w:rsidRDefault="00831273">
            <w:pPr>
              <w:spacing w:before="37" w:line="277" w:lineRule="auto"/>
              <w:ind w:left="103" w:right="58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hou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6" w:lineRule="auto"/>
              <w:ind w:left="102" w:right="18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 be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 needs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 xml:space="preserve"> so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proofErr w:type="spellEnd"/>
            <w:r>
              <w:rPr>
                <w:spacing w:val="-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 xml:space="preserve">she can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24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23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23,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25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</w:p>
          <w:p w:rsidR="0032653E" w:rsidRDefault="00831273">
            <w:pPr>
              <w:spacing w:before="37" w:line="275" w:lineRule="auto"/>
              <w:ind w:left="103" w:right="58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 w:right="276"/>
              <w:jc w:val="both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  <w:p w:rsidR="0032653E" w:rsidRDefault="00831273">
            <w:pPr>
              <w:spacing w:before="37" w:line="276" w:lineRule="auto"/>
              <w:ind w:left="102" w:right="194"/>
              <w:jc w:val="both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about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no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397" w:right="4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469" w:right="4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95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25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37" w:line="276" w:lineRule="auto"/>
              <w:ind w:left="103" w:right="17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line="275" w:lineRule="auto"/>
              <w:ind w:left="103" w:right="4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nt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40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1" w:line="275" w:lineRule="auto"/>
              <w:ind w:left="102" w:right="5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before="18" w:line="220" w:lineRule="exact"/>
        <w:rPr>
          <w:sz w:val="22"/>
          <w:szCs w:val="22"/>
        </w:rPr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3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49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1368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hou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8" w:line="276" w:lineRule="auto"/>
              <w:ind w:left="102" w:right="36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 be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 needs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 xml:space="preserve"> so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 xml:space="preserve">hi can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1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1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27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y</w:t>
            </w:r>
          </w:p>
          <w:p w:rsidR="0032653E" w:rsidRDefault="00831273">
            <w:pPr>
              <w:spacing w:before="40" w:line="275" w:lineRule="auto"/>
              <w:ind w:left="103" w:right="58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3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4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40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085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28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32653E" w:rsidRDefault="00831273">
            <w:pPr>
              <w:spacing w:before="37" w:line="275" w:lineRule="auto"/>
              <w:ind w:left="103" w:right="27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pes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pe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ad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0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29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32653E" w:rsidRDefault="00831273">
            <w:pPr>
              <w:spacing w:before="37" w:line="275" w:lineRule="auto"/>
              <w:ind w:left="103" w:right="2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 -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ad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32653E" w:rsidRDefault="00831273">
            <w:pPr>
              <w:spacing w:before="37" w:line="275" w:lineRule="auto"/>
              <w:ind w:left="103" w:right="27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 -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79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-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hand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664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38" w:line="276" w:lineRule="auto"/>
              <w:ind w:left="103" w:right="17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32653E" w:rsidRDefault="00831273">
            <w:pPr>
              <w:spacing w:before="38" w:line="275" w:lineRule="auto"/>
              <w:ind w:left="102" w:right="2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hand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95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26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3" w:right="39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al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7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</w:p>
          <w:p w:rsidR="0032653E" w:rsidRDefault="00831273">
            <w:pPr>
              <w:spacing w:before="37" w:line="275" w:lineRule="auto"/>
              <w:ind w:left="102" w:right="7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1" w:line="277" w:lineRule="auto"/>
              <w:ind w:left="102" w:right="5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20" w:lineRule="exact"/>
              <w:rPr>
                <w:sz w:val="12"/>
                <w:szCs w:val="12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0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nent</w:t>
            </w:r>
          </w:p>
          <w:p w:rsidR="0032653E" w:rsidRDefault="00831273">
            <w:pPr>
              <w:spacing w:before="40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ed</w:t>
            </w:r>
          </w:p>
          <w:p w:rsidR="0032653E" w:rsidRDefault="00831273">
            <w:pPr>
              <w:spacing w:before="40" w:line="275" w:lineRule="auto"/>
              <w:ind w:left="102" w:right="181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085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32653E" w:rsidRDefault="00831273">
            <w:pPr>
              <w:spacing w:before="37" w:line="275" w:lineRule="auto"/>
              <w:ind w:left="103" w:right="2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ed</w:t>
            </w:r>
          </w:p>
          <w:p w:rsidR="0032653E" w:rsidRDefault="00831273">
            <w:pPr>
              <w:spacing w:before="37" w:line="275" w:lineRule="auto"/>
              <w:ind w:left="102" w:right="18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be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18" w:line="240" w:lineRule="exact"/>
        <w:rPr>
          <w:sz w:val="24"/>
          <w:szCs w:val="24"/>
        </w:rPr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4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50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1659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QR3</w:t>
            </w:r>
          </w:p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32653E" w:rsidRDefault="00831273">
            <w:pPr>
              <w:spacing w:before="38" w:line="276" w:lineRule="auto"/>
              <w:ind w:left="103" w:right="8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st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ed</w:t>
            </w:r>
          </w:p>
          <w:p w:rsidR="0032653E" w:rsidRDefault="00831273">
            <w:pPr>
              <w:spacing w:before="38" w:line="276" w:lineRule="auto"/>
              <w:ind w:left="102" w:right="11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dec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ond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or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 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5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5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QR4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32653E" w:rsidRDefault="00831273">
            <w:pPr>
              <w:spacing w:before="37" w:line="275" w:lineRule="auto"/>
              <w:ind w:left="103" w:right="3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ed</w:t>
            </w:r>
          </w:p>
          <w:p w:rsidR="0032653E" w:rsidRDefault="00831273">
            <w:pPr>
              <w:spacing w:before="37" w:line="275" w:lineRule="auto"/>
              <w:ind w:left="102" w:right="11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dec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ond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or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 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QR5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 w:right="442"/>
              <w:jc w:val="both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32653E" w:rsidRDefault="00831273">
            <w:pPr>
              <w:spacing w:before="38" w:line="276" w:lineRule="auto"/>
              <w:ind w:left="103" w:right="387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nk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 w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8" w:line="277" w:lineRule="auto"/>
              <w:ind w:left="102" w:right="57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been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QR6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7" w:line="275" w:lineRule="auto"/>
              <w:ind w:left="102" w:right="3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z w:val="22"/>
                <w:szCs w:val="22"/>
              </w:rPr>
              <w:t>hen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0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QR7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7" w:line="278" w:lineRule="auto"/>
              <w:ind w:left="102" w:right="4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QR8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 xml:space="preserve">22, </w:t>
            </w: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23,</w:t>
            </w:r>
          </w:p>
          <w:p w:rsidR="0032653E" w:rsidRDefault="00831273">
            <w:pPr>
              <w:spacing w:before="40" w:line="275" w:lineRule="auto"/>
              <w:ind w:left="102" w:right="2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14,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15,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16, 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17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32653E" w:rsidRDefault="00831273">
            <w:pPr>
              <w:spacing w:before="40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depen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40" w:line="275" w:lineRule="auto"/>
              <w:ind w:left="102" w:right="3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z w:val="22"/>
                <w:szCs w:val="22"/>
              </w:rPr>
              <w:t>hen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QR9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7" w:line="275" w:lineRule="auto"/>
              <w:ind w:left="102" w:right="4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66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32653E" w:rsidRDefault="00831273">
            <w:pPr>
              <w:spacing w:before="37" w:line="277" w:lineRule="auto"/>
              <w:ind w:left="103" w:right="4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sp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7" w:line="276" w:lineRule="auto"/>
              <w:ind w:left="102" w:right="3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z w:val="22"/>
                <w:szCs w:val="22"/>
              </w:rPr>
              <w:t>hen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7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7" w:line="160" w:lineRule="exact"/>
              <w:rPr>
                <w:sz w:val="17"/>
                <w:szCs w:val="17"/>
              </w:rPr>
            </w:pPr>
          </w:p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line="200" w:lineRule="exact"/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8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3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7" w:line="275" w:lineRule="auto"/>
              <w:ind w:left="102" w:right="4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 du</w:t>
            </w:r>
            <w:r>
              <w:rPr>
                <w:spacing w:val="-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80" w:lineRule="exact"/>
              <w:rPr>
                <w:sz w:val="18"/>
                <w:szCs w:val="1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2" w:line="180" w:lineRule="exact"/>
              <w:rPr>
                <w:sz w:val="18"/>
                <w:szCs w:val="1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</w:tbl>
    <w:p w:rsidR="0032653E" w:rsidRDefault="0032653E">
      <w:pPr>
        <w:spacing w:before="5" w:line="180" w:lineRule="exact"/>
        <w:rPr>
          <w:sz w:val="19"/>
          <w:szCs w:val="19"/>
        </w:rPr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5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51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788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w</w:t>
            </w:r>
            <w:r>
              <w:rPr>
                <w:sz w:val="22"/>
                <w:szCs w:val="22"/>
              </w:rPr>
              <w:t>hen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32653E" w:rsidRDefault="00831273">
            <w:pPr>
              <w:spacing w:before="38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proofErr w:type="spellEnd"/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s,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</w:t>
            </w:r>
          </w:p>
          <w:p w:rsidR="0032653E" w:rsidRDefault="00831273">
            <w:pPr>
              <w:spacing w:before="37" w:line="275" w:lineRule="auto"/>
              <w:ind w:left="102" w:right="295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ne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uded.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37" w:line="276" w:lineRule="auto"/>
              <w:ind w:left="103" w:right="3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 xml:space="preserve">or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Ow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</w:p>
          <w:p w:rsidR="0032653E" w:rsidRDefault="00831273">
            <w:pPr>
              <w:spacing w:before="37" w:line="277" w:lineRule="auto"/>
              <w:ind w:left="102" w:right="31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1376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14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</w:p>
          <w:p w:rsidR="0032653E" w:rsidRDefault="00831273">
            <w:pPr>
              <w:spacing w:before="40" w:line="275" w:lineRule="auto"/>
              <w:ind w:left="103" w:right="1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40" w:line="275" w:lineRule="auto"/>
              <w:ind w:left="102" w:right="31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15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  <w:p w:rsidR="0032653E" w:rsidRDefault="00831273">
            <w:pPr>
              <w:spacing w:before="37" w:line="275" w:lineRule="auto"/>
              <w:ind w:left="103" w:right="76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Ow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 w:right="190"/>
              <w:jc w:val="both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6" w:lineRule="auto"/>
              <w:ind w:left="102" w:right="739"/>
              <w:jc w:val="both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3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16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  <w:p w:rsidR="0032653E" w:rsidRDefault="00831273">
            <w:pPr>
              <w:spacing w:before="37" w:line="277" w:lineRule="auto"/>
              <w:ind w:left="103" w:right="19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</w:p>
          <w:p w:rsidR="0032653E" w:rsidRDefault="00831273">
            <w:pPr>
              <w:spacing w:before="37" w:line="276" w:lineRule="auto"/>
              <w:ind w:left="102" w:right="51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 accou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085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17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3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5" w:lineRule="auto"/>
              <w:ind w:left="103" w:right="74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5" w:lineRule="auto"/>
              <w:ind w:left="102" w:right="34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een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37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18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5" w:lineRule="auto"/>
              <w:ind w:left="103" w:right="1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ccou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32653E" w:rsidRDefault="00831273">
            <w:pPr>
              <w:spacing w:before="37" w:line="275" w:lineRule="auto"/>
              <w:ind w:left="102" w:right="34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een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32653E">
        <w:trPr>
          <w:trHeight w:hRule="exact" w:val="1083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19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32653E" w:rsidRDefault="00831273">
            <w:pPr>
              <w:spacing w:before="38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38" w:line="277" w:lineRule="auto"/>
              <w:ind w:left="102" w:right="72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 de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4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32653E" w:rsidRDefault="00831273">
            <w:pPr>
              <w:spacing w:before="40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</w:p>
          <w:p w:rsidR="0032653E" w:rsidRDefault="00831273">
            <w:pPr>
              <w:spacing w:before="40" w:line="275" w:lineRule="auto"/>
              <w:ind w:left="102" w:right="4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nuo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6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</w:tr>
      <w:tr w:rsidR="0032653E">
        <w:trPr>
          <w:trHeight w:hRule="exact" w:val="79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32653E" w:rsidRDefault="00831273">
            <w:pPr>
              <w:spacing w:before="39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32653E" w:rsidRDefault="00831273">
            <w:pPr>
              <w:spacing w:before="39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9" w:line="120" w:lineRule="exact"/>
              <w:rPr>
                <w:sz w:val="13"/>
                <w:szCs w:val="13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</w:tr>
    </w:tbl>
    <w:p w:rsidR="0032653E" w:rsidRDefault="0032653E">
      <w:pPr>
        <w:spacing w:before="9" w:line="140" w:lineRule="exact"/>
        <w:rPr>
          <w:sz w:val="15"/>
          <w:szCs w:val="15"/>
        </w:rPr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6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52</w:t>
      </w:r>
    </w:p>
    <w:p w:rsidR="0032653E" w:rsidRDefault="0032653E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72"/>
        <w:gridCol w:w="1604"/>
        <w:gridCol w:w="3543"/>
        <w:gridCol w:w="994"/>
        <w:gridCol w:w="1133"/>
      </w:tblGrid>
      <w:tr w:rsidR="0032653E">
        <w:trPr>
          <w:trHeight w:hRule="exact" w:val="516"/>
        </w:trPr>
        <w:tc>
          <w:tcPr>
            <w:tcW w:w="80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5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60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354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expands.</w:t>
            </w:r>
          </w:p>
        </w:tc>
        <w:tc>
          <w:tcPr>
            <w:tcW w:w="994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  <w:tc>
          <w:tcPr>
            <w:tcW w:w="113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/>
        </w:tc>
      </w:tr>
      <w:tr w:rsidR="0032653E">
        <w:trPr>
          <w:trHeight w:hRule="exact" w:val="1082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22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net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conne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onne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</w:p>
          <w:p w:rsidR="0032653E" w:rsidRDefault="00831273">
            <w:pPr>
              <w:spacing w:before="37" w:line="275" w:lineRule="auto"/>
              <w:ind w:left="102" w:right="105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2653E" w:rsidRDefault="0032653E">
            <w:pPr>
              <w:spacing w:before="3" w:line="280" w:lineRule="exact"/>
              <w:rPr>
                <w:sz w:val="28"/>
                <w:szCs w:val="28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32653E">
        <w:trPr>
          <w:trHeight w:hRule="exact" w:val="1368"/>
        </w:trPr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QR</w:t>
            </w:r>
            <w:r>
              <w:rPr>
                <w:sz w:val="22"/>
                <w:szCs w:val="22"/>
              </w:rPr>
              <w:t>23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60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PS</w:t>
            </w:r>
          </w:p>
          <w:p w:rsidR="0032653E" w:rsidRDefault="00831273">
            <w:pPr>
              <w:spacing w:before="37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conne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831273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PS conne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32653E" w:rsidRDefault="00831273">
            <w:pPr>
              <w:spacing w:before="37" w:line="275" w:lineRule="auto"/>
              <w:ind w:left="102" w:right="1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ded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32653E" w:rsidRDefault="0032653E">
            <w:pPr>
              <w:spacing w:line="200" w:lineRule="exact"/>
            </w:pPr>
          </w:p>
          <w:p w:rsidR="0032653E" w:rsidRDefault="0032653E">
            <w:pPr>
              <w:spacing w:before="10" w:line="220" w:lineRule="exact"/>
              <w:rPr>
                <w:sz w:val="22"/>
                <w:szCs w:val="22"/>
              </w:rPr>
            </w:pPr>
          </w:p>
          <w:p w:rsidR="0032653E" w:rsidRDefault="00831273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</w:tbl>
    <w:p w:rsidR="0032653E" w:rsidRDefault="0032653E">
      <w:pPr>
        <w:spacing w:before="2" w:line="180" w:lineRule="exact"/>
        <w:rPr>
          <w:sz w:val="18"/>
          <w:szCs w:val="18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4654" w:right="4932"/>
        <w:jc w:val="center"/>
        <w:rPr>
          <w:sz w:val="22"/>
          <w:szCs w:val="22"/>
        </w:rPr>
        <w:sectPr w:rsidR="0032653E">
          <w:footerReference w:type="default" r:id="rId57"/>
          <w:pgSz w:w="12240" w:h="15840"/>
          <w:pgMar w:top="1340" w:right="1040" w:bottom="280" w:left="1320" w:header="0" w:footer="0" w:gutter="0"/>
          <w:cols w:space="720"/>
        </w:sectPr>
      </w:pPr>
      <w:r>
        <w:rPr>
          <w:sz w:val="22"/>
          <w:szCs w:val="22"/>
        </w:rPr>
        <w:t>53</w:t>
      </w:r>
    </w:p>
    <w:p w:rsidR="0032653E" w:rsidRDefault="00A03714">
      <w:pPr>
        <w:spacing w:before="100"/>
        <w:ind w:left="100"/>
      </w:pPr>
      <w:r>
        <w:lastRenderedPageBreak/>
        <w:pict>
          <v:shape id="_x0000_s1031" type="#_x0000_t75" style="position:absolute;left:0;text-align:left;margin-left:66pt;margin-top:688.55pt;width:484.55pt;height:15.7pt;z-index:-10435;mso-position-horizontal-relative:page;mso-position-vertical-relative:page">
            <v:imagedata r:id="rId51" o:title=""/>
            <w10:wrap anchorx="page" anchory="page"/>
          </v:shape>
        </w:pict>
      </w:r>
      <w:r>
        <w:pict>
          <v:shape id="_x0000_i1030" type="#_x0000_t75" style="width:458.25pt;height:611.25pt">
            <v:imagedata r:id="rId58" o:title=""/>
          </v:shape>
        </w:pict>
      </w:r>
    </w:p>
    <w:p w:rsidR="0032653E" w:rsidRDefault="0032653E">
      <w:pPr>
        <w:spacing w:before="2" w:line="100" w:lineRule="exact"/>
        <w:rPr>
          <w:sz w:val="11"/>
          <w:szCs w:val="11"/>
        </w:rPr>
      </w:pPr>
    </w:p>
    <w:p w:rsidR="0032653E" w:rsidRDefault="00831273">
      <w:pPr>
        <w:spacing w:line="200" w:lineRule="exact"/>
        <w:ind w:left="3499" w:right="3230"/>
        <w:jc w:val="center"/>
        <w:rPr>
          <w:sz w:val="18"/>
          <w:szCs w:val="18"/>
        </w:rPr>
      </w:pPr>
      <w:r>
        <w:rPr>
          <w:b/>
          <w:color w:val="4F81BC"/>
          <w:position w:val="-1"/>
          <w:sz w:val="18"/>
          <w:szCs w:val="18"/>
        </w:rPr>
        <w:t>F</w:t>
      </w:r>
      <w:r>
        <w:rPr>
          <w:b/>
          <w:color w:val="4F81BC"/>
          <w:spacing w:val="1"/>
          <w:position w:val="-1"/>
          <w:sz w:val="18"/>
          <w:szCs w:val="18"/>
        </w:rPr>
        <w:t>ig</w:t>
      </w:r>
      <w:r>
        <w:rPr>
          <w:b/>
          <w:color w:val="4F81BC"/>
          <w:spacing w:val="-2"/>
          <w:position w:val="-1"/>
          <w:sz w:val="18"/>
          <w:szCs w:val="18"/>
        </w:rPr>
        <w:t>u</w:t>
      </w:r>
      <w:r>
        <w:rPr>
          <w:b/>
          <w:color w:val="4F81BC"/>
          <w:spacing w:val="-1"/>
          <w:position w:val="-1"/>
          <w:sz w:val="18"/>
          <w:szCs w:val="18"/>
        </w:rPr>
        <w:t>r</w:t>
      </w:r>
      <w:r>
        <w:rPr>
          <w:b/>
          <w:color w:val="4F81BC"/>
          <w:position w:val="-1"/>
          <w:sz w:val="18"/>
          <w:szCs w:val="18"/>
        </w:rPr>
        <w:t xml:space="preserve">e </w:t>
      </w:r>
      <w:r>
        <w:rPr>
          <w:b/>
          <w:color w:val="4F81BC"/>
          <w:spacing w:val="1"/>
          <w:position w:val="-1"/>
          <w:sz w:val="18"/>
          <w:szCs w:val="18"/>
        </w:rPr>
        <w:t>1</w:t>
      </w:r>
      <w:r>
        <w:rPr>
          <w:b/>
          <w:color w:val="4F81BC"/>
          <w:position w:val="-1"/>
          <w:sz w:val="18"/>
          <w:szCs w:val="18"/>
        </w:rPr>
        <w:t>1 –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position w:val="-1"/>
          <w:sz w:val="18"/>
          <w:szCs w:val="18"/>
        </w:rPr>
        <w:t>R</w:t>
      </w:r>
      <w:r>
        <w:rPr>
          <w:b/>
          <w:color w:val="4F81BC"/>
          <w:spacing w:val="-1"/>
          <w:position w:val="-1"/>
          <w:sz w:val="18"/>
          <w:szCs w:val="18"/>
        </w:rPr>
        <w:t>e</w:t>
      </w:r>
      <w:r>
        <w:rPr>
          <w:b/>
          <w:color w:val="4F81BC"/>
          <w:position w:val="-1"/>
          <w:sz w:val="18"/>
          <w:szCs w:val="18"/>
        </w:rPr>
        <w:t>le</w:t>
      </w:r>
      <w:r>
        <w:rPr>
          <w:b/>
          <w:color w:val="4F81BC"/>
          <w:spacing w:val="-2"/>
          <w:position w:val="-1"/>
          <w:sz w:val="18"/>
          <w:szCs w:val="18"/>
        </w:rPr>
        <w:t>a</w:t>
      </w:r>
      <w:r>
        <w:rPr>
          <w:b/>
          <w:color w:val="4F81BC"/>
          <w:position w:val="-1"/>
          <w:sz w:val="18"/>
          <w:szCs w:val="18"/>
        </w:rPr>
        <w:t>se</w:t>
      </w:r>
      <w:r>
        <w:rPr>
          <w:b/>
          <w:color w:val="4F81BC"/>
          <w:spacing w:val="-1"/>
          <w:position w:val="-1"/>
          <w:sz w:val="18"/>
          <w:szCs w:val="18"/>
        </w:rPr>
        <w:t xml:space="preserve"> </w:t>
      </w:r>
      <w:r>
        <w:rPr>
          <w:b/>
          <w:color w:val="4F81BC"/>
          <w:spacing w:val="-2"/>
          <w:position w:val="-1"/>
          <w:sz w:val="18"/>
          <w:szCs w:val="18"/>
        </w:rPr>
        <w:t>p</w:t>
      </w:r>
      <w:r>
        <w:rPr>
          <w:b/>
          <w:color w:val="4F81BC"/>
          <w:spacing w:val="3"/>
          <w:position w:val="-1"/>
          <w:sz w:val="18"/>
          <w:szCs w:val="18"/>
        </w:rPr>
        <w:t>l</w:t>
      </w:r>
      <w:r>
        <w:rPr>
          <w:b/>
          <w:color w:val="4F81BC"/>
          <w:spacing w:val="-1"/>
          <w:position w:val="-1"/>
          <w:sz w:val="18"/>
          <w:szCs w:val="18"/>
        </w:rPr>
        <w:t>a</w:t>
      </w:r>
      <w:r>
        <w:rPr>
          <w:b/>
          <w:color w:val="4F81BC"/>
          <w:position w:val="-1"/>
          <w:sz w:val="18"/>
          <w:szCs w:val="18"/>
        </w:rPr>
        <w:t>n</w:t>
      </w:r>
      <w:r>
        <w:rPr>
          <w:b/>
          <w:color w:val="4F81BC"/>
          <w:spacing w:val="-1"/>
          <w:position w:val="-1"/>
          <w:sz w:val="18"/>
          <w:szCs w:val="18"/>
        </w:rPr>
        <w:t xml:space="preserve"> </w:t>
      </w:r>
      <w:r>
        <w:rPr>
          <w:b/>
          <w:color w:val="4F81BC"/>
          <w:spacing w:val="2"/>
          <w:position w:val="-1"/>
          <w:sz w:val="18"/>
          <w:szCs w:val="18"/>
        </w:rPr>
        <w:t>s</w:t>
      </w:r>
      <w:r>
        <w:rPr>
          <w:b/>
          <w:color w:val="4F81BC"/>
          <w:spacing w:val="-1"/>
          <w:position w:val="-1"/>
          <w:sz w:val="18"/>
          <w:szCs w:val="18"/>
        </w:rPr>
        <w:t>c</w:t>
      </w:r>
      <w:r>
        <w:rPr>
          <w:b/>
          <w:color w:val="4F81BC"/>
          <w:spacing w:val="1"/>
          <w:position w:val="-1"/>
          <w:sz w:val="18"/>
          <w:szCs w:val="18"/>
        </w:rPr>
        <w:t>h</w:t>
      </w:r>
      <w:r>
        <w:rPr>
          <w:b/>
          <w:color w:val="4F81BC"/>
          <w:spacing w:val="-1"/>
          <w:position w:val="-1"/>
          <w:sz w:val="18"/>
          <w:szCs w:val="18"/>
        </w:rPr>
        <w:t>e</w:t>
      </w:r>
      <w:r>
        <w:rPr>
          <w:b/>
          <w:color w:val="4F81BC"/>
          <w:spacing w:val="1"/>
          <w:position w:val="-1"/>
          <w:sz w:val="18"/>
          <w:szCs w:val="18"/>
        </w:rPr>
        <w:t>du</w:t>
      </w:r>
      <w:r>
        <w:rPr>
          <w:b/>
          <w:color w:val="4F81BC"/>
          <w:position w:val="-1"/>
          <w:sz w:val="18"/>
          <w:szCs w:val="18"/>
        </w:rPr>
        <w:t>le</w:t>
      </w: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13" w:line="200" w:lineRule="exact"/>
      </w:pPr>
    </w:p>
    <w:p w:rsidR="0032653E" w:rsidRDefault="00831273">
      <w:pPr>
        <w:spacing w:before="32"/>
        <w:ind w:left="4634" w:right="4452"/>
        <w:jc w:val="center"/>
        <w:rPr>
          <w:sz w:val="22"/>
          <w:szCs w:val="22"/>
        </w:rPr>
        <w:sectPr w:rsidR="0032653E">
          <w:footerReference w:type="default" r:id="rId59"/>
          <w:pgSz w:w="12240" w:h="15840"/>
          <w:pgMar w:top="1340" w:right="1520" w:bottom="280" w:left="1340" w:header="0" w:footer="0" w:gutter="0"/>
          <w:cols w:space="720"/>
        </w:sectPr>
      </w:pPr>
      <w:r>
        <w:rPr>
          <w:sz w:val="22"/>
          <w:szCs w:val="22"/>
        </w:rPr>
        <w:t>54</w:t>
      </w:r>
    </w:p>
    <w:p w:rsidR="0032653E" w:rsidRDefault="00A03714">
      <w:pPr>
        <w:spacing w:before="2" w:line="160" w:lineRule="exact"/>
        <w:rPr>
          <w:sz w:val="17"/>
          <w:szCs w:val="17"/>
        </w:rPr>
      </w:pPr>
      <w:r>
        <w:lastRenderedPageBreak/>
        <w:pict>
          <v:shape id="_x0000_s1029" type="#_x0000_t75" style="position:absolute;margin-left:78pt;margin-top:579.6pt;width:484.55pt;height:15.7pt;z-index:-10434;mso-position-horizontal-relative:page;mso-position-vertical-relative:page">
            <v:imagedata r:id="rId51" o:title=""/>
            <w10:wrap anchorx="page" anchory="page"/>
          </v:shape>
        </w:pict>
      </w: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spacing w:before="21" w:line="300" w:lineRule="exact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Appe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d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x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V:</w:t>
      </w:r>
      <w:r>
        <w:rPr>
          <w:rFonts w:ascii="Cambria" w:eastAsia="Cambria" w:hAnsi="Cambria" w:cs="Cambria"/>
          <w:b/>
          <w:color w:val="365F91"/>
          <w:spacing w:val="-2"/>
          <w:position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I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-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s</w:t>
      </w:r>
      <w:r>
        <w:rPr>
          <w:rFonts w:ascii="Cambria" w:eastAsia="Cambria" w:hAnsi="Cambria" w:cs="Cambria"/>
          <w:b/>
          <w:color w:val="365F91"/>
          <w:spacing w:val="-1"/>
          <w:position w:val="-1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pacing w:val="1"/>
          <w:position w:val="-1"/>
          <w:sz w:val="28"/>
          <w:szCs w:val="28"/>
        </w:rPr>
        <w:t>a</w:t>
      </w:r>
      <w:r>
        <w:rPr>
          <w:rFonts w:ascii="Cambria" w:eastAsia="Cambria" w:hAnsi="Cambria" w:cs="Cambria"/>
          <w:b/>
          <w:color w:val="365F91"/>
          <w:position w:val="-1"/>
          <w:sz w:val="28"/>
          <w:szCs w:val="28"/>
        </w:rPr>
        <w:t>r</w:t>
      </w: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before="4" w:line="240" w:lineRule="exact"/>
        <w:rPr>
          <w:sz w:val="24"/>
          <w:szCs w:val="24"/>
        </w:rPr>
      </w:pPr>
    </w:p>
    <w:p w:rsidR="0032653E" w:rsidRDefault="00A03714">
      <w:pPr>
        <w:ind w:left="100"/>
      </w:pPr>
      <w:r>
        <w:pict>
          <v:shape id="_x0000_i1031" type="#_x0000_t75" style="width:468pt;height:375.75pt">
            <v:imagedata r:id="rId60" o:title=""/>
          </v:shape>
        </w:pict>
      </w:r>
    </w:p>
    <w:p w:rsidR="0032653E" w:rsidRDefault="0032653E">
      <w:pPr>
        <w:spacing w:line="200" w:lineRule="exact"/>
      </w:pPr>
    </w:p>
    <w:p w:rsidR="0032653E" w:rsidRDefault="0032653E">
      <w:pPr>
        <w:spacing w:before="2" w:line="200" w:lineRule="exact"/>
      </w:pPr>
    </w:p>
    <w:p w:rsidR="0032653E" w:rsidRDefault="00831273">
      <w:pPr>
        <w:spacing w:before="36" w:line="200" w:lineRule="exact"/>
        <w:ind w:left="4112" w:right="3540"/>
        <w:jc w:val="center"/>
        <w:rPr>
          <w:sz w:val="18"/>
          <w:szCs w:val="18"/>
        </w:rPr>
      </w:pPr>
      <w:r>
        <w:rPr>
          <w:b/>
          <w:color w:val="4F81BC"/>
          <w:position w:val="-1"/>
          <w:sz w:val="18"/>
          <w:szCs w:val="18"/>
        </w:rPr>
        <w:t>F</w:t>
      </w:r>
      <w:r>
        <w:rPr>
          <w:b/>
          <w:color w:val="4F81BC"/>
          <w:spacing w:val="1"/>
          <w:position w:val="-1"/>
          <w:sz w:val="18"/>
          <w:szCs w:val="18"/>
        </w:rPr>
        <w:t>ig</w:t>
      </w:r>
      <w:r>
        <w:rPr>
          <w:b/>
          <w:color w:val="4F81BC"/>
          <w:spacing w:val="-2"/>
          <w:position w:val="-1"/>
          <w:sz w:val="18"/>
          <w:szCs w:val="18"/>
        </w:rPr>
        <w:t>u</w:t>
      </w:r>
      <w:r>
        <w:rPr>
          <w:b/>
          <w:color w:val="4F81BC"/>
          <w:spacing w:val="-1"/>
          <w:position w:val="-1"/>
          <w:sz w:val="18"/>
          <w:szCs w:val="18"/>
        </w:rPr>
        <w:t>r</w:t>
      </w:r>
      <w:r>
        <w:rPr>
          <w:b/>
          <w:color w:val="4F81BC"/>
          <w:position w:val="-1"/>
          <w:sz w:val="18"/>
          <w:szCs w:val="18"/>
        </w:rPr>
        <w:t xml:space="preserve">e </w:t>
      </w:r>
      <w:r>
        <w:rPr>
          <w:b/>
          <w:color w:val="4F81BC"/>
          <w:spacing w:val="1"/>
          <w:position w:val="-1"/>
          <w:sz w:val="18"/>
          <w:szCs w:val="18"/>
        </w:rPr>
        <w:t>1</w:t>
      </w:r>
      <w:r>
        <w:rPr>
          <w:b/>
          <w:color w:val="4F81BC"/>
          <w:position w:val="-1"/>
          <w:sz w:val="18"/>
          <w:szCs w:val="18"/>
        </w:rPr>
        <w:t>2 –</w:t>
      </w:r>
      <w:r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>
        <w:rPr>
          <w:b/>
          <w:color w:val="4F81BC"/>
          <w:spacing w:val="1"/>
          <w:position w:val="-1"/>
          <w:sz w:val="18"/>
          <w:szCs w:val="18"/>
        </w:rPr>
        <w:t>S</w:t>
      </w:r>
      <w:r>
        <w:rPr>
          <w:b/>
          <w:color w:val="4F81BC"/>
          <w:position w:val="-1"/>
          <w:sz w:val="18"/>
          <w:szCs w:val="18"/>
        </w:rPr>
        <w:t xml:space="preserve">D </w:t>
      </w:r>
      <w:r>
        <w:rPr>
          <w:b/>
          <w:color w:val="4F81BC"/>
          <w:spacing w:val="-1"/>
          <w:position w:val="-1"/>
          <w:sz w:val="18"/>
          <w:szCs w:val="18"/>
        </w:rPr>
        <w:t>d</w:t>
      </w:r>
      <w:r>
        <w:rPr>
          <w:b/>
          <w:color w:val="4F81BC"/>
          <w:position w:val="-1"/>
          <w:sz w:val="18"/>
          <w:szCs w:val="18"/>
        </w:rPr>
        <w:t>i</w:t>
      </w:r>
      <w:r>
        <w:rPr>
          <w:b/>
          <w:color w:val="4F81BC"/>
          <w:spacing w:val="-1"/>
          <w:position w:val="-1"/>
          <w:sz w:val="18"/>
          <w:szCs w:val="18"/>
        </w:rPr>
        <w:t>a</w:t>
      </w:r>
      <w:r>
        <w:rPr>
          <w:b/>
          <w:color w:val="4F81BC"/>
          <w:spacing w:val="1"/>
          <w:position w:val="-1"/>
          <w:sz w:val="18"/>
          <w:szCs w:val="18"/>
        </w:rPr>
        <w:t>g</w:t>
      </w:r>
      <w:r>
        <w:rPr>
          <w:b/>
          <w:color w:val="4F81BC"/>
          <w:spacing w:val="-1"/>
          <w:position w:val="-1"/>
          <w:sz w:val="18"/>
          <w:szCs w:val="18"/>
        </w:rPr>
        <w:t>r</w:t>
      </w:r>
      <w:r>
        <w:rPr>
          <w:b/>
          <w:color w:val="4F81BC"/>
          <w:spacing w:val="1"/>
          <w:position w:val="-1"/>
          <w:sz w:val="18"/>
          <w:szCs w:val="18"/>
        </w:rPr>
        <w:t>a</w:t>
      </w:r>
      <w:r>
        <w:rPr>
          <w:b/>
          <w:color w:val="4F81BC"/>
          <w:position w:val="-1"/>
          <w:sz w:val="18"/>
          <w:szCs w:val="18"/>
        </w:rPr>
        <w:t>m</w:t>
      </w:r>
    </w:p>
    <w:p w:rsidR="0032653E" w:rsidRDefault="0032653E">
      <w:pPr>
        <w:spacing w:before="2" w:line="180" w:lineRule="exact"/>
        <w:rPr>
          <w:sz w:val="19"/>
          <w:szCs w:val="19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4634" w:right="4632"/>
        <w:jc w:val="center"/>
        <w:rPr>
          <w:sz w:val="22"/>
          <w:szCs w:val="22"/>
        </w:rPr>
        <w:sectPr w:rsidR="0032653E">
          <w:footerReference w:type="default" r:id="rId61"/>
          <w:pgSz w:w="12240" w:h="15840"/>
          <w:pgMar w:top="1480" w:right="1340" w:bottom="280" w:left="1340" w:header="0" w:footer="0" w:gutter="0"/>
          <w:cols w:space="720"/>
        </w:sectPr>
      </w:pPr>
      <w:r>
        <w:rPr>
          <w:sz w:val="22"/>
          <w:szCs w:val="22"/>
        </w:rPr>
        <w:t>55</w:t>
      </w:r>
    </w:p>
    <w:p w:rsidR="0032653E" w:rsidRDefault="0032653E">
      <w:pPr>
        <w:spacing w:before="5" w:line="100" w:lineRule="exact"/>
        <w:rPr>
          <w:sz w:val="10"/>
          <w:szCs w:val="10"/>
        </w:rPr>
      </w:pPr>
    </w:p>
    <w:p w:rsidR="0032653E" w:rsidRDefault="00A03714">
      <w:pPr>
        <w:ind w:left="115"/>
      </w:pPr>
      <w:r>
        <w:pict>
          <v:shape id="_x0000_i1032" type="#_x0000_t75" style="width:548.25pt;height:383.25pt">
            <v:imagedata r:id="rId62" o:title=""/>
          </v:shape>
        </w:pict>
      </w:r>
    </w:p>
    <w:p w:rsidR="0032653E" w:rsidRDefault="0032653E">
      <w:pPr>
        <w:spacing w:line="220" w:lineRule="exact"/>
        <w:rPr>
          <w:sz w:val="22"/>
          <w:szCs w:val="22"/>
        </w:rPr>
      </w:pPr>
    </w:p>
    <w:p w:rsidR="0032653E" w:rsidRDefault="00A03714">
      <w:pPr>
        <w:spacing w:before="36" w:line="200" w:lineRule="exact"/>
        <w:ind w:left="4877" w:right="4414"/>
        <w:jc w:val="center"/>
        <w:rPr>
          <w:sz w:val="18"/>
          <w:szCs w:val="18"/>
        </w:rPr>
      </w:pPr>
      <w:r>
        <w:pict>
          <v:shape id="_x0000_s1026" type="#_x0000_t75" style="position:absolute;left:0;text-align:left;margin-left:74.3pt;margin-top:1.75pt;width:484.45pt;height:15.7pt;z-index:-10433;mso-position-horizontal-relative:page">
            <v:imagedata r:id="rId51" o:title=""/>
            <w10:wrap anchorx="page"/>
          </v:shape>
        </w:pict>
      </w:r>
      <w:r w:rsidR="00831273">
        <w:rPr>
          <w:b/>
          <w:color w:val="4F81BC"/>
          <w:position w:val="-1"/>
          <w:sz w:val="18"/>
          <w:szCs w:val="18"/>
        </w:rPr>
        <w:t>F</w:t>
      </w:r>
      <w:r w:rsidR="00831273">
        <w:rPr>
          <w:b/>
          <w:color w:val="4F81BC"/>
          <w:spacing w:val="1"/>
          <w:position w:val="-1"/>
          <w:sz w:val="18"/>
          <w:szCs w:val="18"/>
        </w:rPr>
        <w:t>ig</w:t>
      </w:r>
      <w:r w:rsidR="00831273">
        <w:rPr>
          <w:b/>
          <w:color w:val="4F81BC"/>
          <w:spacing w:val="-2"/>
          <w:position w:val="-1"/>
          <w:sz w:val="18"/>
          <w:szCs w:val="18"/>
        </w:rPr>
        <w:t>u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position w:val="-1"/>
          <w:sz w:val="18"/>
          <w:szCs w:val="18"/>
        </w:rPr>
        <w:t xml:space="preserve">e </w:t>
      </w:r>
      <w:r w:rsidR="00831273">
        <w:rPr>
          <w:b/>
          <w:color w:val="4F81BC"/>
          <w:spacing w:val="1"/>
          <w:position w:val="-1"/>
          <w:sz w:val="18"/>
          <w:szCs w:val="18"/>
        </w:rPr>
        <w:t>1</w:t>
      </w:r>
      <w:r w:rsidR="00831273">
        <w:rPr>
          <w:b/>
          <w:color w:val="4F81BC"/>
          <w:position w:val="-1"/>
          <w:sz w:val="18"/>
          <w:szCs w:val="18"/>
        </w:rPr>
        <w:t>3 –</w:t>
      </w:r>
      <w:r w:rsidR="00831273">
        <w:rPr>
          <w:b/>
          <w:color w:val="4F81BC"/>
          <w:spacing w:val="2"/>
          <w:position w:val="-1"/>
          <w:sz w:val="18"/>
          <w:szCs w:val="18"/>
        </w:rPr>
        <w:t xml:space="preserve"> </w:t>
      </w:r>
      <w:r w:rsidR="00831273">
        <w:rPr>
          <w:b/>
          <w:color w:val="4F81BC"/>
          <w:spacing w:val="1"/>
          <w:position w:val="-1"/>
          <w:sz w:val="18"/>
          <w:szCs w:val="18"/>
        </w:rPr>
        <w:t>S</w:t>
      </w:r>
      <w:r w:rsidR="00831273">
        <w:rPr>
          <w:b/>
          <w:color w:val="4F81BC"/>
          <w:position w:val="-1"/>
          <w:sz w:val="18"/>
          <w:szCs w:val="18"/>
        </w:rPr>
        <w:t xml:space="preserve">R </w:t>
      </w:r>
      <w:r w:rsidR="00831273">
        <w:rPr>
          <w:b/>
          <w:color w:val="4F81BC"/>
          <w:spacing w:val="-1"/>
          <w:position w:val="-1"/>
          <w:sz w:val="18"/>
          <w:szCs w:val="18"/>
        </w:rPr>
        <w:t>d</w:t>
      </w:r>
      <w:r w:rsidR="00831273">
        <w:rPr>
          <w:b/>
          <w:color w:val="4F81BC"/>
          <w:position w:val="-1"/>
          <w:sz w:val="18"/>
          <w:szCs w:val="18"/>
        </w:rPr>
        <w:t>i</w:t>
      </w:r>
      <w:r w:rsidR="00831273">
        <w:rPr>
          <w:b/>
          <w:color w:val="4F81BC"/>
          <w:spacing w:val="-1"/>
          <w:position w:val="-1"/>
          <w:sz w:val="18"/>
          <w:szCs w:val="18"/>
        </w:rPr>
        <w:t>a</w:t>
      </w:r>
      <w:r w:rsidR="00831273">
        <w:rPr>
          <w:b/>
          <w:color w:val="4F81BC"/>
          <w:spacing w:val="1"/>
          <w:position w:val="-1"/>
          <w:sz w:val="18"/>
          <w:szCs w:val="18"/>
        </w:rPr>
        <w:t>g</w:t>
      </w:r>
      <w:r w:rsidR="00831273">
        <w:rPr>
          <w:b/>
          <w:color w:val="4F81BC"/>
          <w:spacing w:val="-1"/>
          <w:position w:val="-1"/>
          <w:sz w:val="18"/>
          <w:szCs w:val="18"/>
        </w:rPr>
        <w:t>r</w:t>
      </w:r>
      <w:r w:rsidR="00831273">
        <w:rPr>
          <w:b/>
          <w:color w:val="4F81BC"/>
          <w:spacing w:val="1"/>
          <w:position w:val="-1"/>
          <w:sz w:val="18"/>
          <w:szCs w:val="18"/>
        </w:rPr>
        <w:t>a</w:t>
      </w:r>
      <w:r w:rsidR="00831273">
        <w:rPr>
          <w:b/>
          <w:color w:val="4F81BC"/>
          <w:position w:val="-1"/>
          <w:sz w:val="18"/>
          <w:szCs w:val="18"/>
        </w:rPr>
        <w:t>m</w:t>
      </w:r>
    </w:p>
    <w:p w:rsidR="0032653E" w:rsidRDefault="0032653E">
      <w:pPr>
        <w:spacing w:before="9" w:line="100" w:lineRule="exact"/>
        <w:rPr>
          <w:sz w:val="11"/>
          <w:szCs w:val="11"/>
        </w:rPr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32653E">
      <w:pPr>
        <w:spacing w:line="200" w:lineRule="exact"/>
      </w:pPr>
    </w:p>
    <w:p w:rsidR="0032653E" w:rsidRDefault="00831273">
      <w:pPr>
        <w:spacing w:before="32"/>
        <w:ind w:left="5474" w:right="5432"/>
        <w:jc w:val="center"/>
        <w:rPr>
          <w:sz w:val="22"/>
          <w:szCs w:val="22"/>
        </w:rPr>
      </w:pPr>
      <w:r>
        <w:rPr>
          <w:sz w:val="22"/>
          <w:szCs w:val="22"/>
        </w:rPr>
        <w:t>56</w:t>
      </w:r>
    </w:p>
    <w:sectPr w:rsidR="0032653E">
      <w:footerReference w:type="default" r:id="rId63"/>
      <w:pgSz w:w="12240" w:h="15840"/>
      <w:pgMar w:top="1440" w:right="540" w:bottom="280" w:left="5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23BC" w:rsidRDefault="00F523BC">
      <w:r>
        <w:separator/>
      </w:r>
    </w:p>
  </w:endnote>
  <w:endnote w:type="continuationSeparator" w:id="0">
    <w:p w:rsidR="00F523BC" w:rsidRDefault="00F52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3.5pt;margin-top:731.45pt;width:5.05pt;height:13.05pt;z-index:-10455;mso-position-horizontal-relative:page;mso-position-vertical-relative:page" filled="f" stroked="f">
          <v:textbox inset="0,0,0,0">
            <w:txbxContent>
              <w:p w:rsidR="00A03714" w:rsidRDefault="00A03714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proofErr w:type="spellStart"/>
                <w:r>
                  <w:rPr>
                    <w:sz w:val="22"/>
                    <w:szCs w:val="22"/>
                  </w:rPr>
                  <w:t>i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55pt;margin-top:731.45pt;width:15.05pt;height:13.05pt;z-index:-10453;mso-position-horizontal-relative:page;mso-position-vertical-relative:page" filled="f" stroked="f">
          <v:textbox inset="0,0,0,0">
            <w:txbxContent>
              <w:p w:rsidR="00A03714" w:rsidRDefault="00A03714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8.55pt;margin-top:731.45pt;width:15.05pt;height:13.05pt;z-index:-10454;mso-position-horizontal-relative:page;mso-position-vertical-relative:page" filled="f" stroked="f">
          <v:textbox inset="0,0,0,0">
            <w:txbxContent>
              <w:p w:rsidR="00A03714" w:rsidRDefault="00A03714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714" w:rsidRDefault="00A03714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23BC" w:rsidRDefault="00F523BC">
      <w:r>
        <w:separator/>
      </w:r>
    </w:p>
  </w:footnote>
  <w:footnote w:type="continuationSeparator" w:id="0">
    <w:p w:rsidR="00F523BC" w:rsidRDefault="00F52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11515"/>
    <w:multiLevelType w:val="multilevel"/>
    <w:tmpl w:val="FF64291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53E"/>
    <w:rsid w:val="00086770"/>
    <w:rsid w:val="0012774B"/>
    <w:rsid w:val="001811B8"/>
    <w:rsid w:val="002D779E"/>
    <w:rsid w:val="0032653E"/>
    <w:rsid w:val="0036712A"/>
    <w:rsid w:val="00745823"/>
    <w:rsid w:val="00831273"/>
    <w:rsid w:val="00A03714"/>
    <w:rsid w:val="00B34594"/>
    <w:rsid w:val="00C569A2"/>
    <w:rsid w:val="00F5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3397BFA"/>
  <w15:docId w15:val="{171C8FEA-39F6-4BC3-928C-B5BFEC8F4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4.xml"/><Relationship Id="rId39" Type="http://schemas.openxmlformats.org/officeDocument/2006/relationships/footer" Target="footer9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footer" Target="footer12.xml"/><Relationship Id="rId47" Type="http://schemas.openxmlformats.org/officeDocument/2006/relationships/footer" Target="footer17.xml"/><Relationship Id="rId50" Type="http://schemas.openxmlformats.org/officeDocument/2006/relationships/footer" Target="footer19.xml"/><Relationship Id="rId55" Type="http://schemas.openxmlformats.org/officeDocument/2006/relationships/footer" Target="footer23.xml"/><Relationship Id="rId63" Type="http://schemas.openxmlformats.org/officeDocument/2006/relationships/footer" Target="footer28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5.xml"/><Relationship Id="rId41" Type="http://schemas.openxmlformats.org/officeDocument/2006/relationships/footer" Target="footer11.xml"/><Relationship Id="rId54" Type="http://schemas.openxmlformats.org/officeDocument/2006/relationships/footer" Target="footer22.xml"/><Relationship Id="rId62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5.xml"/><Relationship Id="rId53" Type="http://schemas.openxmlformats.org/officeDocument/2006/relationships/footer" Target="footer21.xml"/><Relationship Id="rId58" Type="http://schemas.openxmlformats.org/officeDocument/2006/relationships/image" Target="media/image2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footer" Target="footer18.xml"/><Relationship Id="rId57" Type="http://schemas.openxmlformats.org/officeDocument/2006/relationships/footer" Target="footer25.xml"/><Relationship Id="rId61" Type="http://schemas.openxmlformats.org/officeDocument/2006/relationships/footer" Target="footer27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19.jpeg"/><Relationship Id="rId44" Type="http://schemas.openxmlformats.org/officeDocument/2006/relationships/footer" Target="footer14.xml"/><Relationship Id="rId52" Type="http://schemas.openxmlformats.org/officeDocument/2006/relationships/footer" Target="footer20.xml"/><Relationship Id="rId60" Type="http://schemas.openxmlformats.org/officeDocument/2006/relationships/image" Target="media/image28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6.xml"/><Relationship Id="rId35" Type="http://schemas.openxmlformats.org/officeDocument/2006/relationships/footer" Target="footer7.xml"/><Relationship Id="rId43" Type="http://schemas.openxmlformats.org/officeDocument/2006/relationships/footer" Target="footer13.xml"/><Relationship Id="rId48" Type="http://schemas.openxmlformats.org/officeDocument/2006/relationships/image" Target="media/image25.png"/><Relationship Id="rId56" Type="http://schemas.openxmlformats.org/officeDocument/2006/relationships/footer" Target="footer24.xm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footer" Target="footer16.xml"/><Relationship Id="rId59" Type="http://schemas.openxmlformats.org/officeDocument/2006/relationships/footer" Target="footer2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6593</TotalTime>
  <Pages>1</Pages>
  <Words>11329</Words>
  <Characters>64578</Characters>
  <Application>Microsoft Office Word</Application>
  <DocSecurity>0</DocSecurity>
  <Lines>538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316160065</cp:lastModifiedBy>
  <cp:revision>4</cp:revision>
  <dcterms:created xsi:type="dcterms:W3CDTF">2018-11-05T07:18:00Z</dcterms:created>
  <dcterms:modified xsi:type="dcterms:W3CDTF">2018-11-12T08:12:00Z</dcterms:modified>
</cp:coreProperties>
</file>